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00"/>
        <w:gridCol w:w="3360"/>
        <w:gridCol w:w="400"/>
        <w:gridCol w:w="6686"/>
        <w:gridCol w:w="760"/>
      </w:tblGrid>
      <w:tr w:rsidR="009129A1">
        <w:trPr>
          <w:trHeight w:val="16118"/>
          <w:tblCellSpacing w:w="0" w:type="dxa"/>
        </w:trPr>
        <w:tc>
          <w:tcPr>
            <w:tcW w:w="700" w:type="dxa"/>
            <w:tcMar>
              <w:top w:w="0" w:type="dxa"/>
              <w:left w:w="0" w:type="dxa"/>
              <w:bottom w:w="0" w:type="dxa"/>
              <w:right w:w="0" w:type="dxa"/>
            </w:tcMar>
            <w:vAlign w:val="bottom"/>
            <w:hideMark/>
          </w:tcPr>
          <w:p w:rsidR="009129A1" w:rsidRDefault="009F2F23">
            <w:pPr>
              <w:rPr>
                <w:rFonts w:ascii="Source Sans Pro" w:eastAsia="Source Sans Pro" w:hAnsi="Source Sans Pro" w:cs="Source Sans Pro"/>
                <w:color w:val="000000"/>
                <w:sz w:val="20"/>
                <w:szCs w:val="20"/>
              </w:rPr>
            </w:pPr>
            <w:r>
              <w:rPr>
                <w:noProof/>
                <w:lang w:val="en-IN" w:eastAsia="en-IN"/>
              </w:rPr>
              <mc:AlternateContent>
                <mc:Choice Requires="wps">
                  <w:drawing>
                    <wp:anchor distT="0" distB="0" distL="114300" distR="114300" simplePos="0" relativeHeight="251658240" behindDoc="1" locked="0" layoutInCell="0" allowOverlap="1" wp14:anchorId="6325762E" wp14:editId="2F33B667">
                      <wp:simplePos x="0" y="0"/>
                      <wp:positionH relativeFrom="page">
                        <wp:posOffset>0</wp:posOffset>
                      </wp:positionH>
                      <wp:positionV relativeFrom="page">
                        <wp:posOffset>0</wp:posOffset>
                      </wp:positionV>
                      <wp:extent cx="7560310" cy="1403350"/>
                      <wp:effectExtent l="9525" t="9525" r="12065" b="635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1403350"/>
                              </a:xfrm>
                              <a:prstGeom prst="rect">
                                <a:avLst/>
                              </a:prstGeom>
                              <a:solidFill>
                                <a:srgbClr val="A2C4BF"/>
                              </a:solidFill>
                              <a:ln w="9525">
                                <a:solidFill>
                                  <a:srgbClr val="A2C4B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104867FB" id="_x0000_t202" coordsize="21600,21600" o:spt="202" path="m,l,21600r21600,l21600,xe">
                      <v:stroke joinstyle="miter"/>
                      <v:path gradientshapeok="t" o:connecttype="rect"/>
                    </v:shapetype>
                    <v:shape id="Text Box 4" o:spid="_x0000_s1026" type="#_x0000_t202" style="position:absolute;margin-left:0;margin-top:0;width:595.3pt;height:11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" o:allowincell="f" fillcolor="#a2c4bf" strokecolor="#a2c4bf">
                      <w10:wrap anchorx="page" anchory="page"/>
                    </v:shape>
                  </w:pict>
                </mc:Fallback>
              </mc:AlternateContent>
            </w:r>
          </w:p>
        </w:tc>
        <w:tc>
          <w:tcPr>
            <w:tcW w:w="3360" w:type="dxa"/>
            <w:shd w:val="clear" w:color="auto" w:fill="404040"/>
            <w:tcMar>
              <w:top w:w="400" w:type="dxa"/>
              <w:left w:w="180" w:type="dxa"/>
              <w:bottom w:w="300" w:type="dxa"/>
              <w:right w:w="180" w:type="dxa"/>
            </w:tcMar>
            <w:hideMark/>
          </w:tcPr>
          <w:p w:rsidR="009129A1" w:rsidRPr="009F2F23" w:rsidRDefault="009129A1" w:rsidP="009F2F23">
            <w:pPr>
              <w:pStyle w:val="div"/>
              <w:pBdr>
                <w:right w:val="none" w:sz="0" w:space="5" w:color="auto"/>
              </w:pBdr>
              <w:spacing w:line="20" w:lineRule="atLeast"/>
              <w:ind w:left="180" w:right="280"/>
              <w:jc w:val="center"/>
              <w:rPr>
                <w:rStyle w:val="documentparent-containerleft-box"/>
                <w:rFonts w:ascii="Source Sans Pro" w:eastAsia="Source Sans Pro" w:hAnsi="Source Sans Pro" w:cs="Source Sans Pro"/>
                <w:sz w:val="2"/>
                <w:szCs w:val="2"/>
                <w:shd w:val="clear" w:color="auto" w:fill="auto"/>
              </w:rPr>
            </w:pPr>
          </w:p>
          <w:p w:rsidR="009F2F23" w:rsidRDefault="00AD2651">
            <w:pPr>
              <w:pStyle w:val="documentsection-cntcicon-rownth-child1icon-svg"/>
              <w:spacing w:after="60" w:line="260" w:lineRule="atLeast"/>
              <w:ind w:left="180" w:right="280"/>
              <w:jc w:val="center"/>
              <w:rPr>
                <w:rStyle w:val="documentparent-containerleft-box"/>
                <w:rFonts w:ascii="Source Sans Pro" w:eastAsia="Source Sans Pro" w:hAnsi="Source Sans Pro" w:cs="Source Sans Pro"/>
                <w:sz w:val="20"/>
                <w:szCs w:val="20"/>
                <w:shd w:val="clear" w:color="auto" w:fill="auto"/>
              </w:rPr>
            </w:pPr>
            <w:r>
              <w:rPr>
                <w:rFonts w:asciiTheme="minorHAnsi" w:hAnsiTheme="minorHAnsi" w:cstheme="minorHAnsi"/>
                <w:noProof/>
                <w:sz w:val="22"/>
                <w:szCs w:val="22"/>
                <w:lang w:val="en-IN" w:eastAsia="en-IN"/>
              </w:rPr>
              <w:drawing>
                <wp:inline distT="0" distB="0" distL="0" distR="0" wp14:anchorId="365E51E0" wp14:editId="5B77D60A">
                  <wp:extent cx="1371600" cy="1692303"/>
                  <wp:effectExtent l="0" t="0" r="0" b="3175"/>
                  <wp:docPr id="3" name="Picture 3" descr="C:\Users\tlchd-fo\Desktop\IMG_1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lchd-fo\Desktop\IMG_171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692303"/>
                          </a:xfrm>
                          <a:prstGeom prst="rect">
                            <a:avLst/>
                          </a:prstGeom>
                          <a:noFill/>
                          <a:ln>
                            <a:noFill/>
                          </a:ln>
                        </pic:spPr>
                      </pic:pic>
                    </a:graphicData>
                  </a:graphic>
                </wp:inline>
              </w:drawing>
            </w:r>
          </w:p>
          <w:p w:rsidR="009129A1" w:rsidRDefault="0085486A">
            <w:pPr>
              <w:pStyle w:val="documentsection-cntcicon-rownth-child1icon-svg"/>
              <w:spacing w:after="60" w:line="260" w:lineRule="atLeast"/>
              <w:ind w:left="180" w:right="280"/>
              <w:jc w:val="center"/>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noProof/>
                <w:sz w:val="20"/>
                <w:szCs w:val="20"/>
                <w:shd w:val="clear" w:color="auto" w:fill="auto"/>
                <w:lang w:val="en-IN" w:eastAsia="en-IN"/>
              </w:rPr>
              <w:drawing>
                <wp:inline distT="0" distB="0" distL="0" distR="0" wp14:anchorId="2A8C8876" wp14:editId="6C5BD6DB">
                  <wp:extent cx="178201" cy="178306"/>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9"/>
                          <a:stretch>
                            <a:fillRect/>
                          </a:stretch>
                        </pic:blipFill>
                        <pic:spPr>
                          <a:xfrm>
                            <a:off x="0" y="0"/>
                            <a:ext cx="178201" cy="178306"/>
                          </a:xfrm>
                          <a:prstGeom prst="rect">
                            <a:avLst/>
                          </a:prstGeom>
                        </pic:spPr>
                      </pic:pic>
                    </a:graphicData>
                  </a:graphic>
                </wp:inline>
              </w:drawing>
            </w:r>
          </w:p>
          <w:p w:rsidR="009129A1" w:rsidRDefault="0085486A">
            <w:pPr>
              <w:pStyle w:val="documenticon-rowico-txt"/>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srfrzlm@gmail.com</w:t>
            </w:r>
          </w:p>
          <w:p w:rsidR="009129A1" w:rsidRDefault="0085486A">
            <w:pPr>
              <w:pStyle w:val="documenticon-rowicon-svg"/>
              <w:spacing w:before="300" w:after="60"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noProof/>
                <w:sz w:val="20"/>
                <w:szCs w:val="20"/>
                <w:shd w:val="clear" w:color="auto" w:fill="auto"/>
                <w:lang w:val="en-IN" w:eastAsia="en-IN"/>
              </w:rPr>
              <w:drawing>
                <wp:inline distT="0" distB="0" distL="0" distR="0" wp14:anchorId="1A4E6E0C" wp14:editId="4DE077C8">
                  <wp:extent cx="178201" cy="178306"/>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10"/>
                          <a:stretch>
                            <a:fillRect/>
                          </a:stretch>
                        </pic:blipFill>
                        <pic:spPr>
                          <a:xfrm>
                            <a:off x="0" y="0"/>
                            <a:ext cx="178201" cy="178306"/>
                          </a:xfrm>
                          <a:prstGeom prst="rect">
                            <a:avLst/>
                          </a:prstGeom>
                        </pic:spPr>
                      </pic:pic>
                    </a:graphicData>
                  </a:graphic>
                </wp:inline>
              </w:drawing>
            </w:r>
          </w:p>
          <w:p w:rsidR="009129A1" w:rsidRDefault="0085486A">
            <w:pPr>
              <w:pStyle w:val="documenticon-rowico-txt"/>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+918130685710</w:t>
            </w:r>
            <w:r>
              <w:rPr>
                <w:rStyle w:val="documentparent-containerleft-box"/>
                <w:rFonts w:ascii="Source Sans Pro" w:eastAsia="Source Sans Pro" w:hAnsi="Source Sans Pro" w:cs="Source Sans Pro"/>
                <w:sz w:val="20"/>
                <w:szCs w:val="20"/>
                <w:shd w:val="clear" w:color="auto" w:fill="auto"/>
              </w:rPr>
              <w:t xml:space="preserve"> </w:t>
            </w:r>
          </w:p>
          <w:p w:rsidR="009129A1" w:rsidRDefault="0085486A">
            <w:pPr>
              <w:pStyle w:val="documenticon-rowicon-svg"/>
              <w:spacing w:before="300" w:after="60"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noProof/>
                <w:sz w:val="20"/>
                <w:szCs w:val="20"/>
                <w:shd w:val="clear" w:color="auto" w:fill="auto"/>
                <w:lang w:val="en-IN" w:eastAsia="en-IN"/>
              </w:rPr>
              <w:drawing>
                <wp:inline distT="0" distB="0" distL="0" distR="0" wp14:anchorId="3760210D" wp14:editId="7DE0D10D">
                  <wp:extent cx="178201" cy="178306"/>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1"/>
                          <a:stretch>
                            <a:fillRect/>
                          </a:stretch>
                        </pic:blipFill>
                        <pic:spPr>
                          <a:xfrm>
                            <a:off x="0" y="0"/>
                            <a:ext cx="178201" cy="178306"/>
                          </a:xfrm>
                          <a:prstGeom prst="rect">
                            <a:avLst/>
                          </a:prstGeom>
                        </pic:spPr>
                      </pic:pic>
                    </a:graphicData>
                  </a:graphic>
                </wp:inline>
              </w:drawing>
            </w:r>
          </w:p>
          <w:p w:rsidR="009129A1" w:rsidRDefault="0085486A">
            <w:pPr>
              <w:pStyle w:val="documenticon-rowzipsuffix"/>
              <w:spacing w:line="260" w:lineRule="atLeast"/>
              <w:ind w:left="180" w:right="280"/>
              <w:rPr>
                <w:rStyle w:val="documentparent-containerleft-box"/>
                <w:rFonts w:ascii="Source Sans Pro" w:eastAsia="Source Sans Pro" w:hAnsi="Source Sans Pro" w:cs="Source Sans Pro"/>
                <w:sz w:val="20"/>
                <w:szCs w:val="20"/>
                <w:shd w:val="clear" w:color="auto" w:fill="auto"/>
              </w:rPr>
            </w:pPr>
            <w:proofErr w:type="spellStart"/>
            <w:r>
              <w:rPr>
                <w:rStyle w:val="span"/>
                <w:rFonts w:ascii="Source Sans Pro" w:eastAsia="Source Sans Pro" w:hAnsi="Source Sans Pro" w:cs="Source Sans Pro"/>
                <w:color w:val="FFFFFF"/>
                <w:sz w:val="20"/>
                <w:szCs w:val="20"/>
              </w:rPr>
              <w:t>Rishra</w:t>
            </w:r>
            <w:proofErr w:type="spellEnd"/>
            <w:r>
              <w:rPr>
                <w:rStyle w:val="span"/>
                <w:rFonts w:ascii="Source Sans Pro" w:eastAsia="Source Sans Pro" w:hAnsi="Source Sans Pro" w:cs="Source Sans Pro"/>
                <w:color w:val="FFFFFF"/>
                <w:sz w:val="20"/>
                <w:szCs w:val="20"/>
              </w:rPr>
              <w:t>, West Bengal 712248</w:t>
            </w:r>
          </w:p>
          <w:p w:rsidR="009129A1" w:rsidRDefault="0085486A">
            <w:pPr>
              <w:pStyle w:val="documenticon-rowzipprefix"/>
              <w:spacing w:line="260" w:lineRule="atLeast"/>
              <w:ind w:left="180" w:right="280"/>
              <w:rPr>
                <w:rStyle w:val="documentparent-containerleft-box"/>
                <w:rFonts w:ascii="Source Sans Pro" w:eastAsia="Source Sans Pro" w:hAnsi="Source Sans Pro" w:cs="Source Sans Pro"/>
                <w:vanish/>
                <w:sz w:val="20"/>
                <w:szCs w:val="20"/>
                <w:shd w:val="clear" w:color="auto" w:fill="auto"/>
              </w:rPr>
            </w:pPr>
            <w:r>
              <w:rPr>
                <w:rStyle w:val="span"/>
                <w:rFonts w:ascii="Source Sans Pro" w:eastAsia="Source Sans Pro" w:hAnsi="Source Sans Pro" w:cs="Source Sans Pro"/>
                <w:vanish/>
                <w:color w:val="FFFFFF"/>
                <w:sz w:val="20"/>
                <w:szCs w:val="20"/>
              </w:rPr>
              <w:t>Rishra, West Bengal 712248</w:t>
            </w:r>
          </w:p>
          <w:p w:rsidR="009129A1" w:rsidRDefault="0085486A">
            <w:pPr>
              <w:pStyle w:val="documentparent-containerleft-boxsection-cntccntcMarginBottom"/>
              <w:ind w:left="180" w:right="280"/>
              <w:rPr>
                <w:rStyle w:val="documentparent-containerleft-box"/>
                <w:rFonts w:ascii="Source Sans Pro" w:eastAsia="Source Sans Pro" w:hAnsi="Source Sans Pro" w:cs="Source Sans Pro"/>
                <w:shd w:val="clear" w:color="auto" w:fill="auto"/>
              </w:rPr>
            </w:pPr>
            <w:r>
              <w:rPr>
                <w:rStyle w:val="documentparent-containerleft-box"/>
                <w:rFonts w:ascii="Source Sans Pro" w:eastAsia="Source Sans Pro" w:hAnsi="Source Sans Pro" w:cs="Source Sans Pro"/>
                <w:shd w:val="clear" w:color="auto" w:fill="auto"/>
              </w:rPr>
              <w:t> </w:t>
            </w:r>
          </w:p>
          <w:p w:rsidR="009129A1" w:rsidRDefault="0085486A">
            <w:pPr>
              <w:pStyle w:val="documentleft-boxheadingsectiontitle"/>
              <w:pBdr>
                <w:top w:val="single" w:sz="8" w:space="20" w:color="FFFFFF"/>
              </w:pBdr>
              <w:spacing w:after="200" w:line="300" w:lineRule="atLeast"/>
              <w:ind w:left="180" w:right="280"/>
              <w:rPr>
                <w:rStyle w:val="documentparent-containerleft-box"/>
                <w:rFonts w:ascii="Montserrat" w:eastAsia="Montserrat" w:hAnsi="Montserrat" w:cs="Montserrat"/>
                <w:b/>
                <w:bCs/>
                <w:caps/>
                <w:spacing w:val="20"/>
                <w:shd w:val="clear" w:color="auto" w:fill="auto"/>
              </w:rPr>
            </w:pPr>
            <w:r>
              <w:rPr>
                <w:rStyle w:val="documentparent-containerleft-box"/>
                <w:rFonts w:ascii="Montserrat" w:eastAsia="Montserrat" w:hAnsi="Montserrat" w:cs="Montserrat"/>
                <w:b/>
                <w:bCs/>
                <w:caps/>
                <w:spacing w:val="20"/>
                <w:shd w:val="clear" w:color="auto" w:fill="auto"/>
              </w:rPr>
              <w:t>Education</w:t>
            </w:r>
          </w:p>
          <w:p w:rsidR="009129A1" w:rsidRDefault="0085486A">
            <w:pPr>
              <w:pStyle w:val="documenteducationparagraphspacing"/>
              <w:spacing w:line="20" w:lineRule="exact"/>
              <w:ind w:left="180" w:right="280"/>
              <w:rPr>
                <w:rStyle w:val="documentparent-containerleft-box"/>
                <w:rFonts w:ascii="Source Sans Pro" w:eastAsia="Source Sans Pro" w:hAnsi="Source Sans Pro" w:cs="Source Sans Pro"/>
                <w:shd w:val="clear" w:color="auto" w:fill="auto"/>
              </w:rPr>
            </w:pPr>
            <w:r>
              <w:rPr>
                <w:rStyle w:val="documentparent-containerleft-box"/>
                <w:rFonts w:ascii="Source Sans Pro" w:eastAsia="Source Sans Pro" w:hAnsi="Source Sans Pro" w:cs="Source Sans Pro"/>
                <w:shd w:val="clear" w:color="auto" w:fill="auto"/>
              </w:rPr>
              <w:t>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txt-bold"/>
                <w:rFonts w:ascii="Source Sans Pro" w:eastAsia="Source Sans Pro" w:hAnsi="Source Sans Pro" w:cs="Source Sans Pro"/>
                <w:color w:val="FFFFFF"/>
                <w:sz w:val="20"/>
                <w:szCs w:val="20"/>
              </w:rPr>
              <w:t>NSHM SCHOOL OF HOTEL MANGEMENT, DURGAPUR</w:t>
            </w:r>
            <w:r>
              <w:rPr>
                <w:rStyle w:val="span"/>
                <w:rFonts w:ascii="Source Sans Pro" w:eastAsia="Source Sans Pro" w:hAnsi="Source Sans Pro" w:cs="Source Sans Pro"/>
                <w:color w:val="FFFFFF"/>
                <w:sz w:val="20"/>
                <w:szCs w:val="20"/>
              </w:rPr>
              <w:t>, Durgapur</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January 2014</w:t>
            </w:r>
          </w:p>
          <w:p w:rsidR="009129A1" w:rsidRDefault="0085486A">
            <w:pPr>
              <w:pStyle w:val="documentulli"/>
              <w:numPr>
                <w:ilvl w:val="0"/>
                <w:numId w:val="1"/>
              </w:numPr>
              <w:spacing w:after="100" w:line="260" w:lineRule="atLeast"/>
              <w:ind w:left="420" w:right="280" w:hanging="192"/>
              <w:rPr>
                <w:rStyle w:val="span"/>
                <w:rFonts w:ascii="Source Sans Pro" w:eastAsia="Source Sans Pro" w:hAnsi="Source Sans Pro" w:cs="Source Sans Pro"/>
                <w:color w:val="FFFFFF"/>
                <w:sz w:val="20"/>
                <w:szCs w:val="20"/>
              </w:rPr>
            </w:pPr>
            <w:r>
              <w:rPr>
                <w:rStyle w:val="span"/>
                <w:rFonts w:ascii="Source Sans Pro" w:eastAsia="Source Sans Pro" w:hAnsi="Source Sans Pro" w:cs="Source Sans Pro"/>
                <w:color w:val="FFFFFF"/>
                <w:sz w:val="20"/>
                <w:szCs w:val="20"/>
              </w:rPr>
              <w:t>Aggregate: 7.62</w:t>
            </w:r>
          </w:p>
          <w:p w:rsidR="009129A1" w:rsidRDefault="0085486A">
            <w:pPr>
              <w:pStyle w:val="documentulli"/>
              <w:numPr>
                <w:ilvl w:val="0"/>
                <w:numId w:val="1"/>
              </w:numPr>
              <w:spacing w:after="100" w:line="260" w:lineRule="atLeast"/>
              <w:ind w:left="420" w:right="280" w:hanging="192"/>
              <w:rPr>
                <w:rStyle w:val="span"/>
                <w:rFonts w:ascii="Source Sans Pro" w:eastAsia="Source Sans Pro" w:hAnsi="Source Sans Pro" w:cs="Source Sans Pro"/>
                <w:color w:val="FFFFFF"/>
                <w:sz w:val="20"/>
                <w:szCs w:val="20"/>
              </w:rPr>
            </w:pPr>
            <w:r>
              <w:rPr>
                <w:rStyle w:val="span"/>
                <w:rFonts w:ascii="Source Sans Pro" w:eastAsia="Source Sans Pro" w:hAnsi="Source Sans Pro" w:cs="Source Sans Pro"/>
                <w:color w:val="FFFFFF"/>
                <w:sz w:val="20"/>
                <w:szCs w:val="20"/>
              </w:rPr>
              <w:t>Board: WBUT</w:t>
            </w:r>
          </w:p>
          <w:p w:rsidR="009129A1" w:rsidRDefault="0085486A">
            <w:pPr>
              <w:pStyle w:val="documenteducationparagraphspacing"/>
              <w:spacing w:line="260" w:lineRule="atLeast"/>
              <w:ind w:left="180" w:right="280"/>
              <w:rPr>
                <w:rStyle w:val="documentparent-containerleft-box"/>
                <w:rFonts w:ascii="Source Sans Pro" w:eastAsia="Source Sans Pro" w:hAnsi="Source Sans Pro" w:cs="Source Sans Pro"/>
                <w:shd w:val="clear" w:color="auto" w:fill="auto"/>
              </w:rPr>
            </w:pPr>
            <w:r>
              <w:rPr>
                <w:rStyle w:val="documentparent-containerleft-box"/>
                <w:rFonts w:ascii="Source Sans Pro" w:eastAsia="Source Sans Pro" w:hAnsi="Source Sans Pro" w:cs="Source Sans Pro"/>
                <w:shd w:val="clear" w:color="auto" w:fill="auto"/>
              </w:rPr>
              <w:t>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12th, Higher Secondary</w:t>
            </w:r>
            <w:r>
              <w:rPr>
                <w:rStyle w:val="documentparent-containerleft-box"/>
                <w:rFonts w:ascii="Source Sans Pro" w:eastAsia="Source Sans Pro" w:hAnsi="Source Sans Pro" w:cs="Source Sans Pro"/>
                <w:sz w:val="20"/>
                <w:szCs w:val="20"/>
                <w:shd w:val="clear" w:color="auto" w:fill="auto"/>
              </w:rPr>
              <w:t xml:space="preserve">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txt-bold"/>
                <w:rFonts w:ascii="Source Sans Pro" w:eastAsia="Source Sans Pro" w:hAnsi="Source Sans Pro" w:cs="Source Sans Pro"/>
                <w:color w:val="FFFFFF"/>
                <w:sz w:val="20"/>
                <w:szCs w:val="20"/>
              </w:rPr>
              <w:t>SHREE JAIN VIDHYALAYA, HOWRAH</w:t>
            </w:r>
            <w:r>
              <w:rPr>
                <w:rStyle w:val="span"/>
                <w:rFonts w:ascii="Source Sans Pro" w:eastAsia="Source Sans Pro" w:hAnsi="Source Sans Pro" w:cs="Source Sans Pro"/>
                <w:color w:val="FFFFFF"/>
                <w:sz w:val="20"/>
                <w:szCs w:val="20"/>
              </w:rPr>
              <w:t xml:space="preserve">,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January 2010</w:t>
            </w:r>
          </w:p>
          <w:p w:rsidR="009129A1" w:rsidRDefault="0085486A">
            <w:pPr>
              <w:pStyle w:val="documentulli"/>
              <w:numPr>
                <w:ilvl w:val="0"/>
                <w:numId w:val="2"/>
              </w:numPr>
              <w:spacing w:after="100" w:line="260" w:lineRule="atLeast"/>
              <w:ind w:left="420" w:right="280" w:hanging="192"/>
              <w:rPr>
                <w:rStyle w:val="span"/>
                <w:rFonts w:ascii="Source Sans Pro" w:eastAsia="Source Sans Pro" w:hAnsi="Source Sans Pro" w:cs="Source Sans Pro"/>
                <w:color w:val="FFFFFF"/>
                <w:sz w:val="20"/>
                <w:szCs w:val="20"/>
              </w:rPr>
            </w:pPr>
            <w:r>
              <w:rPr>
                <w:rStyle w:val="span"/>
                <w:rFonts w:ascii="Source Sans Pro" w:eastAsia="Source Sans Pro" w:hAnsi="Source Sans Pro" w:cs="Source Sans Pro"/>
                <w:color w:val="FFFFFF"/>
                <w:sz w:val="20"/>
                <w:szCs w:val="20"/>
              </w:rPr>
              <w:t>Aggregate: 60%</w:t>
            </w:r>
          </w:p>
          <w:p w:rsidR="009129A1" w:rsidRDefault="0085486A">
            <w:pPr>
              <w:pStyle w:val="documentulli"/>
              <w:numPr>
                <w:ilvl w:val="0"/>
                <w:numId w:val="2"/>
              </w:numPr>
              <w:spacing w:after="100" w:line="260" w:lineRule="atLeast"/>
              <w:ind w:left="420" w:right="280" w:hanging="192"/>
              <w:rPr>
                <w:rStyle w:val="span"/>
                <w:rFonts w:ascii="Source Sans Pro" w:eastAsia="Source Sans Pro" w:hAnsi="Source Sans Pro" w:cs="Source Sans Pro"/>
                <w:color w:val="FFFFFF"/>
                <w:sz w:val="20"/>
                <w:szCs w:val="20"/>
              </w:rPr>
            </w:pPr>
            <w:r>
              <w:rPr>
                <w:rStyle w:val="span"/>
                <w:rFonts w:ascii="Source Sans Pro" w:eastAsia="Source Sans Pro" w:hAnsi="Source Sans Pro" w:cs="Source Sans Pro"/>
                <w:color w:val="FFFFFF"/>
                <w:sz w:val="20"/>
                <w:szCs w:val="20"/>
              </w:rPr>
              <w:t>Board: WBCHSE</w:t>
            </w:r>
          </w:p>
          <w:p w:rsidR="009129A1" w:rsidRDefault="0085486A">
            <w:pPr>
              <w:pStyle w:val="documenteducationparagraphspacing"/>
              <w:spacing w:line="260" w:lineRule="atLeast"/>
              <w:ind w:left="180" w:right="280"/>
              <w:rPr>
                <w:rStyle w:val="documentparent-containerleft-box"/>
                <w:rFonts w:ascii="Source Sans Pro" w:eastAsia="Source Sans Pro" w:hAnsi="Source Sans Pro" w:cs="Source Sans Pro"/>
                <w:shd w:val="clear" w:color="auto" w:fill="auto"/>
              </w:rPr>
            </w:pPr>
            <w:r>
              <w:rPr>
                <w:rStyle w:val="documentparent-containerleft-box"/>
                <w:rFonts w:ascii="Source Sans Pro" w:eastAsia="Source Sans Pro" w:hAnsi="Source Sans Pro" w:cs="Source Sans Pro"/>
                <w:shd w:val="clear" w:color="auto" w:fill="auto"/>
              </w:rPr>
              <w:t>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 xml:space="preserve">10th, </w:t>
            </w:r>
            <w:proofErr w:type="spellStart"/>
            <w:r>
              <w:rPr>
                <w:rStyle w:val="span"/>
                <w:rFonts w:ascii="Source Sans Pro" w:eastAsia="Source Sans Pro" w:hAnsi="Source Sans Pro" w:cs="Source Sans Pro"/>
                <w:color w:val="FFFFFF"/>
                <w:sz w:val="20"/>
                <w:szCs w:val="20"/>
              </w:rPr>
              <w:t>MadhyamikPariksha</w:t>
            </w:r>
            <w:proofErr w:type="spellEnd"/>
            <w:r>
              <w:rPr>
                <w:rStyle w:val="documentparent-containerleft-box"/>
                <w:rFonts w:ascii="Source Sans Pro" w:eastAsia="Source Sans Pro" w:hAnsi="Source Sans Pro" w:cs="Source Sans Pro"/>
                <w:sz w:val="20"/>
                <w:szCs w:val="20"/>
                <w:shd w:val="clear" w:color="auto" w:fill="auto"/>
              </w:rPr>
              <w:t xml:space="preserve">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txt-bold"/>
                <w:rFonts w:ascii="Source Sans Pro" w:eastAsia="Source Sans Pro" w:hAnsi="Source Sans Pro" w:cs="Source Sans Pro"/>
                <w:color w:val="FFFFFF"/>
                <w:sz w:val="20"/>
                <w:szCs w:val="20"/>
              </w:rPr>
              <w:t>RISHRA VANI BHARTI, RISHRA</w:t>
            </w:r>
            <w:r>
              <w:rPr>
                <w:rStyle w:val="span"/>
                <w:rFonts w:ascii="Source Sans Pro" w:eastAsia="Source Sans Pro" w:hAnsi="Source Sans Pro" w:cs="Source Sans Pro"/>
                <w:color w:val="FFFFFF"/>
                <w:sz w:val="20"/>
                <w:szCs w:val="20"/>
              </w:rPr>
              <w:t xml:space="preserve">, </w:t>
            </w:r>
          </w:p>
          <w:p w:rsidR="009129A1" w:rsidRDefault="0085486A">
            <w:pPr>
              <w:pStyle w:val="documentpaddedline"/>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span"/>
                <w:rFonts w:ascii="Source Sans Pro" w:eastAsia="Source Sans Pro" w:hAnsi="Source Sans Pro" w:cs="Source Sans Pro"/>
                <w:color w:val="FFFFFF"/>
                <w:sz w:val="20"/>
                <w:szCs w:val="20"/>
              </w:rPr>
              <w:t>January 2008</w:t>
            </w:r>
          </w:p>
          <w:p w:rsidR="009129A1" w:rsidRDefault="0085486A">
            <w:pPr>
              <w:pStyle w:val="documentulli"/>
              <w:numPr>
                <w:ilvl w:val="0"/>
                <w:numId w:val="3"/>
              </w:numPr>
              <w:spacing w:after="100" w:line="260" w:lineRule="atLeast"/>
              <w:ind w:left="420" w:right="280" w:hanging="192"/>
              <w:rPr>
                <w:rStyle w:val="span"/>
                <w:rFonts w:ascii="Source Sans Pro" w:eastAsia="Source Sans Pro" w:hAnsi="Source Sans Pro" w:cs="Source Sans Pro"/>
                <w:color w:val="FFFFFF"/>
                <w:sz w:val="20"/>
                <w:szCs w:val="20"/>
              </w:rPr>
            </w:pPr>
            <w:r>
              <w:rPr>
                <w:rStyle w:val="span"/>
                <w:rFonts w:ascii="Source Sans Pro" w:eastAsia="Source Sans Pro" w:hAnsi="Source Sans Pro" w:cs="Source Sans Pro"/>
                <w:color w:val="FFFFFF"/>
                <w:sz w:val="20"/>
                <w:szCs w:val="20"/>
              </w:rPr>
              <w:t>Aggregate: 68%</w:t>
            </w:r>
          </w:p>
          <w:p w:rsidR="009129A1" w:rsidRDefault="0085486A">
            <w:pPr>
              <w:pStyle w:val="documentulli"/>
              <w:numPr>
                <w:ilvl w:val="0"/>
                <w:numId w:val="3"/>
              </w:numPr>
              <w:spacing w:after="100" w:line="260" w:lineRule="atLeast"/>
              <w:ind w:left="420" w:right="280" w:hanging="192"/>
              <w:rPr>
                <w:rStyle w:val="span"/>
                <w:rFonts w:ascii="Source Sans Pro" w:eastAsia="Source Sans Pro" w:hAnsi="Source Sans Pro" w:cs="Source Sans Pro"/>
                <w:color w:val="FFFFFF"/>
                <w:sz w:val="20"/>
                <w:szCs w:val="20"/>
              </w:rPr>
            </w:pPr>
            <w:r>
              <w:rPr>
                <w:rStyle w:val="span"/>
                <w:rFonts w:ascii="Source Sans Pro" w:eastAsia="Source Sans Pro" w:hAnsi="Source Sans Pro" w:cs="Source Sans Pro"/>
                <w:color w:val="FFFFFF"/>
                <w:sz w:val="20"/>
                <w:szCs w:val="20"/>
              </w:rPr>
              <w:t>Board: WBBSE</w:t>
            </w:r>
          </w:p>
          <w:p w:rsidR="009129A1" w:rsidRDefault="0085486A">
            <w:pPr>
              <w:pStyle w:val="div"/>
              <w:spacing w:line="400" w:lineRule="exact"/>
              <w:ind w:left="180" w:right="280"/>
              <w:rPr>
                <w:rStyle w:val="documentparent-containerleft-box"/>
                <w:rFonts w:ascii="Source Sans Pro" w:eastAsia="Source Sans Pro" w:hAnsi="Source Sans Pro" w:cs="Source Sans Pro"/>
                <w:sz w:val="20"/>
                <w:szCs w:val="20"/>
                <w:shd w:val="clear" w:color="auto" w:fill="auto"/>
              </w:rPr>
            </w:pPr>
            <w:r>
              <w:rPr>
                <w:rStyle w:val="documentparent-containerleft-box"/>
                <w:rFonts w:ascii="Source Sans Pro" w:eastAsia="Source Sans Pro" w:hAnsi="Source Sans Pro" w:cs="Source Sans Pro"/>
                <w:sz w:val="20"/>
                <w:szCs w:val="20"/>
                <w:shd w:val="clear" w:color="auto" w:fill="auto"/>
              </w:rPr>
              <w:t> </w:t>
            </w:r>
          </w:p>
          <w:p w:rsidR="009129A1" w:rsidRDefault="0085486A">
            <w:pPr>
              <w:pStyle w:val="documentleft-boxheadingsectiontitle"/>
              <w:pBdr>
                <w:top w:val="single" w:sz="8" w:space="20" w:color="FFFFFF"/>
              </w:pBdr>
              <w:spacing w:after="200" w:line="300" w:lineRule="atLeast"/>
              <w:ind w:left="180" w:right="280"/>
              <w:rPr>
                <w:rStyle w:val="documentparent-containerleft-box"/>
                <w:rFonts w:ascii="Montserrat" w:eastAsia="Montserrat" w:hAnsi="Montserrat" w:cs="Montserrat"/>
                <w:b/>
                <w:bCs/>
                <w:caps/>
                <w:spacing w:val="20"/>
                <w:shd w:val="clear" w:color="auto" w:fill="auto"/>
              </w:rPr>
            </w:pPr>
            <w:r>
              <w:rPr>
                <w:rStyle w:val="documentparent-containerleft-box"/>
                <w:rFonts w:ascii="Montserrat" w:eastAsia="Montserrat" w:hAnsi="Montserrat" w:cs="Montserrat"/>
                <w:b/>
                <w:bCs/>
                <w:caps/>
                <w:spacing w:val="20"/>
                <w:shd w:val="clear" w:color="auto" w:fill="auto"/>
              </w:rPr>
              <w:t>Languages</w:t>
            </w:r>
          </w:p>
          <w:p w:rsidR="009129A1" w:rsidRDefault="0085486A">
            <w:pPr>
              <w:pStyle w:val="div"/>
              <w:spacing w:line="260" w:lineRule="atLeast"/>
              <w:ind w:left="180" w:right="280"/>
              <w:rPr>
                <w:rStyle w:val="documentparent-containerleft-box"/>
                <w:rFonts w:ascii="Source Sans Pro" w:eastAsia="Source Sans Pro" w:hAnsi="Source Sans Pro" w:cs="Source Sans Pro"/>
                <w:sz w:val="20"/>
                <w:szCs w:val="20"/>
                <w:shd w:val="clear" w:color="auto" w:fill="auto"/>
              </w:rPr>
            </w:pPr>
            <w:r>
              <w:rPr>
                <w:rStyle w:val="documentlang-secfieldany"/>
                <w:rFonts w:ascii="Source Sans Pro" w:eastAsia="Source Sans Pro" w:hAnsi="Source Sans Pro" w:cs="Source Sans Pro"/>
                <w:b/>
                <w:bCs/>
                <w:color w:val="FFFFFF"/>
                <w:sz w:val="20"/>
                <w:szCs w:val="20"/>
              </w:rPr>
              <w:t>English, Hindi, Bengali</w:t>
            </w:r>
            <w:r>
              <w:rPr>
                <w:rStyle w:val="documentlang-secfieldany"/>
                <w:rFonts w:ascii="Source Sans Pro" w:eastAsia="Source Sans Pro" w:hAnsi="Source Sans Pro" w:cs="Source Sans Pro"/>
                <w:b/>
                <w:bCs/>
                <w:vanish/>
                <w:color w:val="FFFFFF"/>
                <w:sz w:val="20"/>
                <w:szCs w:val="20"/>
              </w:rPr>
              <w:t>:</w:t>
            </w:r>
            <w:r>
              <w:rPr>
                <w:rStyle w:val="documentparent-containerleft-box"/>
                <w:rFonts w:ascii="Source Sans Pro" w:eastAsia="Source Sans Pro" w:hAnsi="Source Sans Pro" w:cs="Source Sans Pro"/>
                <w:sz w:val="20"/>
                <w:szCs w:val="20"/>
                <w:shd w:val="clear" w:color="auto" w:fill="auto"/>
              </w:rPr>
              <w:t xml:space="preserve"> </w:t>
            </w:r>
          </w:p>
          <w:p w:rsidR="009129A1" w:rsidRDefault="0085486A">
            <w:pPr>
              <w:pStyle w:val="documentemptydiv"/>
              <w:spacing w:after="400"/>
              <w:ind w:left="180" w:right="280"/>
              <w:rPr>
                <w:rStyle w:val="documentparent-containerleft-box"/>
                <w:rFonts w:ascii="Source Sans Pro" w:eastAsia="Source Sans Pro" w:hAnsi="Source Sans Pro" w:cs="Source Sans Pro"/>
                <w:shd w:val="clear" w:color="auto" w:fill="auto"/>
              </w:rPr>
            </w:pPr>
            <w:r>
              <w:rPr>
                <w:rStyle w:val="documentparent-containerleft-box"/>
                <w:rFonts w:ascii="Source Sans Pro" w:eastAsia="Source Sans Pro" w:hAnsi="Source Sans Pro" w:cs="Source Sans Pro"/>
                <w:shd w:val="clear" w:color="auto" w:fill="auto"/>
              </w:rPr>
              <w:t> </w:t>
            </w:r>
          </w:p>
          <w:p w:rsidR="009129A1" w:rsidRDefault="009129A1">
            <w:pPr>
              <w:pStyle w:val="documentparent-containerleft-boxParagraph"/>
              <w:pBdr>
                <w:top w:val="none" w:sz="0" w:space="0" w:color="auto"/>
                <w:left w:val="none" w:sz="0" w:space="0" w:color="auto"/>
                <w:right w:val="none" w:sz="0" w:space="0" w:color="auto"/>
              </w:pBdr>
              <w:shd w:val="clear" w:color="auto" w:fill="auto"/>
              <w:spacing w:line="20" w:lineRule="atLeast"/>
              <w:ind w:left="180" w:right="180"/>
              <w:textAlignment w:val="auto"/>
              <w:rPr>
                <w:rStyle w:val="documentparent-containerleft-box"/>
                <w:rFonts w:ascii="Source Sans Pro" w:eastAsia="Source Sans Pro" w:hAnsi="Source Sans Pro" w:cs="Source Sans Pro"/>
                <w:sz w:val="2"/>
                <w:szCs w:val="2"/>
                <w:shd w:val="clear" w:color="auto" w:fill="auto"/>
              </w:rPr>
            </w:pPr>
          </w:p>
        </w:tc>
        <w:tc>
          <w:tcPr>
            <w:tcW w:w="400" w:type="dxa"/>
            <w:tcMar>
              <w:top w:w="0" w:type="dxa"/>
              <w:left w:w="0" w:type="dxa"/>
              <w:bottom w:w="0" w:type="dxa"/>
              <w:right w:w="0" w:type="dxa"/>
            </w:tcMar>
            <w:vAlign w:val="bottom"/>
            <w:hideMark/>
          </w:tcPr>
          <w:p w:rsidR="009129A1" w:rsidRDefault="009129A1">
            <w:pPr>
              <w:pStyle w:val="documentparent-containerleft-boxParagraph"/>
              <w:pBdr>
                <w:top w:val="none" w:sz="0" w:space="0" w:color="auto"/>
                <w:left w:val="none" w:sz="0" w:space="0" w:color="auto"/>
                <w:right w:val="none" w:sz="0" w:space="0" w:color="auto"/>
              </w:pBdr>
              <w:shd w:val="clear" w:color="auto" w:fill="auto"/>
              <w:spacing w:line="20" w:lineRule="atLeast"/>
              <w:ind w:left="180" w:right="180"/>
              <w:textAlignment w:val="auto"/>
              <w:rPr>
                <w:rStyle w:val="documentparent-containerleft-box"/>
                <w:rFonts w:ascii="Source Sans Pro" w:eastAsia="Source Sans Pro" w:hAnsi="Source Sans Pro" w:cs="Source Sans Pro"/>
                <w:sz w:val="2"/>
                <w:szCs w:val="2"/>
                <w:shd w:val="clear" w:color="auto" w:fill="auto"/>
              </w:rPr>
            </w:pPr>
          </w:p>
        </w:tc>
        <w:tc>
          <w:tcPr>
            <w:tcW w:w="6686" w:type="dxa"/>
            <w:tcMar>
              <w:top w:w="300" w:type="dxa"/>
              <w:left w:w="0" w:type="dxa"/>
              <w:bottom w:w="300" w:type="dxa"/>
              <w:right w:w="0" w:type="dxa"/>
            </w:tcMar>
            <w:hideMark/>
          </w:tcPr>
          <w:tbl>
            <w:tblPr>
              <w:tblStyle w:val="documentsection"/>
              <w:tblW w:w="0" w:type="auto"/>
              <w:tblCellSpacing w:w="0" w:type="dxa"/>
              <w:tblLayout w:type="fixed"/>
              <w:tblCellMar>
                <w:top w:w="400" w:type="dxa"/>
                <w:left w:w="0" w:type="dxa"/>
                <w:right w:w="0" w:type="dxa"/>
              </w:tblCellMar>
              <w:tblLook w:val="05E0" w:firstRow="1" w:lastRow="1" w:firstColumn="1" w:lastColumn="1" w:noHBand="0" w:noVBand="1"/>
            </w:tblPr>
            <w:tblGrid>
              <w:gridCol w:w="6686"/>
            </w:tblGrid>
            <w:tr w:rsidR="009129A1">
              <w:trPr>
                <w:tblCellSpacing w:w="0" w:type="dxa"/>
              </w:trPr>
              <w:tc>
                <w:tcPr>
                  <w:tcW w:w="6686" w:type="dxa"/>
                  <w:tcMar>
                    <w:top w:w="600" w:type="dxa"/>
                    <w:left w:w="0" w:type="dxa"/>
                    <w:bottom w:w="0" w:type="dxa"/>
                    <w:right w:w="0" w:type="dxa"/>
                  </w:tcMar>
                  <w:vAlign w:val="bottom"/>
                  <w:hideMark/>
                </w:tcPr>
                <w:p w:rsidR="009129A1" w:rsidRDefault="0085486A">
                  <w:pPr>
                    <w:pStyle w:val="documentname"/>
                    <w:rPr>
                      <w:rStyle w:val="documentnameSecPARAGRAPHNAMEfirstparagraphparagraph"/>
                    </w:rPr>
                  </w:pPr>
                  <w:r>
                    <w:rPr>
                      <w:rStyle w:val="span"/>
                    </w:rPr>
                    <w:t>Sarfraz</w:t>
                  </w:r>
                  <w:r>
                    <w:rPr>
                      <w:rStyle w:val="documentnameSecPARAGRAPHNAMEfirstparagraphparagraph"/>
                    </w:rPr>
                    <w:t xml:space="preserve"> </w:t>
                  </w:r>
                  <w:r>
                    <w:rPr>
                      <w:rStyle w:val="span"/>
                    </w:rPr>
                    <w:t>Alam</w:t>
                  </w:r>
                </w:p>
                <w:p w:rsidR="009129A1" w:rsidRDefault="009129A1">
                  <w:pPr>
                    <w:pStyle w:val="documentnameSecPARAGRAPHNAMEfirstparagraphparagraphParagraph"/>
                    <w:pBdr>
                      <w:top w:val="none" w:sz="0" w:space="0" w:color="auto"/>
                    </w:pBdr>
                    <w:spacing w:line="20" w:lineRule="atLeast"/>
                    <w:textAlignment w:val="auto"/>
                    <w:rPr>
                      <w:rStyle w:val="documentnameSecPARAGRAPHNAMEfirstparagraphparagraph"/>
                      <w:rFonts w:ascii="Source Sans Pro" w:eastAsia="Source Sans Pro" w:hAnsi="Source Sans Pro" w:cs="Source Sans Pro"/>
                      <w:color w:val="000000"/>
                      <w:sz w:val="2"/>
                      <w:szCs w:val="2"/>
                    </w:rPr>
                  </w:pPr>
                </w:p>
              </w:tc>
            </w:tr>
          </w:tbl>
          <w:p w:rsidR="009129A1" w:rsidRDefault="0085486A">
            <w:pPr>
              <w:pStyle w:val="documentnameSecsectionheadingsectiontitle"/>
              <w:spacing w:before="1100" w:after="200" w:line="300" w:lineRule="atLeast"/>
              <w:rPr>
                <w:rStyle w:val="documentright-box"/>
                <w:rFonts w:ascii="Montserrat" w:eastAsia="Montserrat" w:hAnsi="Montserrat" w:cs="Montserrat"/>
                <w:b/>
                <w:bCs/>
                <w:caps/>
                <w:color w:val="000000"/>
                <w:spacing w:val="20"/>
              </w:rPr>
            </w:pPr>
            <w:r>
              <w:rPr>
                <w:rStyle w:val="documentright-box"/>
                <w:rFonts w:ascii="Montserrat" w:eastAsia="Montserrat" w:hAnsi="Montserrat" w:cs="Montserrat"/>
                <w:b/>
                <w:bCs/>
                <w:caps/>
                <w:color w:val="000000"/>
                <w:spacing w:val="20"/>
              </w:rPr>
              <w:t>Professional Summary</w:t>
            </w:r>
          </w:p>
          <w:p w:rsidR="009129A1" w:rsidRDefault="0085486A">
            <w:pPr>
              <w:pStyle w:val="p"/>
              <w:spacing w:after="400" w:line="260" w:lineRule="atLeast"/>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Productive Manager with excellent skills in customer service, office management and administrative support. Remains professional and tactful in all situations with focus on increasing satisfaction and retention. Versed in managing vendor and service provider relationships while maintaining meticulous records.</w:t>
            </w:r>
          </w:p>
          <w:p w:rsidR="009129A1" w:rsidRDefault="0085486A">
            <w:pPr>
              <w:pStyle w:val="documentright-boxheadingsectiontitle"/>
              <w:pBdr>
                <w:top w:val="single" w:sz="8" w:space="20" w:color="000000"/>
              </w:pBdr>
              <w:spacing w:after="200" w:line="300" w:lineRule="atLeast"/>
              <w:rPr>
                <w:rStyle w:val="documentright-box"/>
                <w:rFonts w:ascii="Montserrat" w:eastAsia="Montserrat" w:hAnsi="Montserrat" w:cs="Montserrat"/>
                <w:b/>
                <w:bCs/>
                <w:caps/>
                <w:color w:val="000000"/>
                <w:spacing w:val="20"/>
              </w:rPr>
            </w:pPr>
            <w:r>
              <w:rPr>
                <w:rStyle w:val="documentright-box"/>
                <w:rFonts w:ascii="Montserrat" w:eastAsia="Montserrat" w:hAnsi="Montserrat" w:cs="Montserrat"/>
                <w:b/>
                <w:bCs/>
                <w:caps/>
                <w:color w:val="000000"/>
                <w:spacing w:val="20"/>
              </w:rPr>
              <w:t>Skills</w:t>
            </w:r>
          </w:p>
          <w:p w:rsidR="009129A1" w:rsidRDefault="009129A1">
            <w:pPr>
              <w:pStyle w:val="div"/>
              <w:spacing w:line="20" w:lineRule="exact"/>
              <w:rPr>
                <w:rStyle w:val="documentright-box"/>
                <w:rFonts w:ascii="Source Sans Pro" w:eastAsia="Source Sans Pro" w:hAnsi="Source Sans Pro" w:cs="Source Sans Pro"/>
                <w:color w:val="000000"/>
                <w:sz w:val="20"/>
                <w:szCs w:val="20"/>
              </w:rPr>
            </w:pPr>
          </w:p>
          <w:tbl>
            <w:tblPr>
              <w:tblStyle w:val="documentright-boxsection-hiltsinglecolumnhilttable"/>
              <w:tblW w:w="6940" w:type="dxa"/>
              <w:tblCellSpacing w:w="0" w:type="dxa"/>
              <w:tblLayout w:type="fixed"/>
              <w:tblCellMar>
                <w:left w:w="0" w:type="dxa"/>
                <w:right w:w="0" w:type="dxa"/>
              </w:tblCellMar>
              <w:tblLook w:val="05E0" w:firstRow="1" w:lastRow="1" w:firstColumn="1" w:lastColumn="1" w:noHBand="0" w:noVBand="1"/>
            </w:tblPr>
            <w:tblGrid>
              <w:gridCol w:w="194"/>
              <w:gridCol w:w="3373"/>
              <w:gridCol w:w="3373"/>
            </w:tblGrid>
            <w:tr w:rsidR="009129A1">
              <w:trPr>
                <w:tblCellSpacing w:w="0" w:type="dxa"/>
              </w:trPr>
              <w:tc>
                <w:tcPr>
                  <w:tcW w:w="200" w:type="dxa"/>
                  <w:tcMar>
                    <w:top w:w="0" w:type="dxa"/>
                    <w:left w:w="0" w:type="dxa"/>
                    <w:bottom w:w="0" w:type="dxa"/>
                    <w:right w:w="0" w:type="dxa"/>
                  </w:tcMar>
                  <w:vAlign w:val="bottom"/>
                  <w:hideMark/>
                </w:tcPr>
                <w:p w:rsidR="009129A1" w:rsidRDefault="0085486A">
                  <w:pPr>
                    <w:pStyle w:val="documentright-boxsection-hiltsinglecolumnhilttablehiltPindParagraph"/>
                    <w:spacing w:line="260" w:lineRule="atLeast"/>
                    <w:rPr>
                      <w:rStyle w:val="documentright-boxsection-hiltsinglecolumnhilttablehiltPind"/>
                      <w:rFonts w:ascii="Source Sans Pro" w:eastAsia="Source Sans Pro" w:hAnsi="Source Sans Pro" w:cs="Source Sans Pro"/>
                      <w:color w:val="000000"/>
                      <w:sz w:val="20"/>
                      <w:szCs w:val="20"/>
                    </w:rPr>
                  </w:pPr>
                  <w:r>
                    <w:rPr>
                      <w:rStyle w:val="documentright-boxsection-hiltsinglecolumnhilttablehiltPind"/>
                      <w:rFonts w:ascii="Source Sans Pro" w:eastAsia="Source Sans Pro" w:hAnsi="Source Sans Pro" w:cs="Source Sans Pro"/>
                      <w:color w:val="000000"/>
                      <w:sz w:val="20"/>
                      <w:szCs w:val="20"/>
                    </w:rPr>
                    <w:t> </w:t>
                  </w:r>
                </w:p>
              </w:tc>
              <w:tc>
                <w:tcPr>
                  <w:tcW w:w="3470" w:type="dxa"/>
                  <w:tcMar>
                    <w:top w:w="0" w:type="dxa"/>
                    <w:left w:w="0" w:type="dxa"/>
                    <w:bottom w:w="0" w:type="dxa"/>
                    <w:right w:w="0" w:type="dxa"/>
                  </w:tcMar>
                  <w:hideMark/>
                </w:tcPr>
                <w:p w:rsidR="009129A1" w:rsidRDefault="009D0E22">
                  <w:pPr>
                    <w:pStyle w:val="documentulli"/>
                    <w:numPr>
                      <w:ilvl w:val="0"/>
                      <w:numId w:val="4"/>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Knowledge</w:t>
                  </w:r>
                  <w:r w:rsidR="0085486A">
                    <w:rPr>
                      <w:rStyle w:val="documentright-boxsection-hiltpaddedline"/>
                      <w:rFonts w:ascii="Source Sans Pro" w:eastAsia="Source Sans Pro" w:hAnsi="Source Sans Pro" w:cs="Source Sans Pro"/>
                      <w:color w:val="000000"/>
                      <w:sz w:val="20"/>
                      <w:szCs w:val="20"/>
                    </w:rPr>
                    <w:t xml:space="preserve"> of Opera PMS, </w:t>
                  </w:r>
                  <w:r w:rsidR="00AD2651">
                    <w:rPr>
                      <w:rStyle w:val="documentright-boxsection-hiltpaddedline"/>
                      <w:rFonts w:ascii="Source Sans Pro" w:eastAsia="Source Sans Pro" w:hAnsi="Source Sans Pro" w:cs="Source Sans Pro"/>
                      <w:color w:val="000000"/>
                      <w:sz w:val="20"/>
                      <w:szCs w:val="20"/>
                    </w:rPr>
                    <w:t xml:space="preserve">Opera Cloud, </w:t>
                  </w:r>
                  <w:r w:rsidR="0085486A">
                    <w:rPr>
                      <w:rStyle w:val="documentright-boxsection-hiltpaddedline"/>
                      <w:rFonts w:ascii="Source Sans Pro" w:eastAsia="Source Sans Pro" w:hAnsi="Source Sans Pro" w:cs="Source Sans Pro"/>
                      <w:color w:val="000000"/>
                      <w:sz w:val="20"/>
                      <w:szCs w:val="20"/>
                    </w:rPr>
                    <w:t xml:space="preserve">Symphony, Micros, Triton, </w:t>
                  </w:r>
                  <w:proofErr w:type="spellStart"/>
                  <w:r w:rsidR="0085486A">
                    <w:rPr>
                      <w:rStyle w:val="documentright-boxsection-hiltpaddedline"/>
                      <w:rFonts w:ascii="Source Sans Pro" w:eastAsia="Source Sans Pro" w:hAnsi="Source Sans Pro" w:cs="Source Sans Pro"/>
                      <w:color w:val="000000"/>
                      <w:sz w:val="20"/>
                      <w:szCs w:val="20"/>
                    </w:rPr>
                    <w:t>Touche</w:t>
                  </w:r>
                  <w:proofErr w:type="spellEnd"/>
                </w:p>
                <w:p w:rsidR="009129A1" w:rsidRDefault="0085486A">
                  <w:pPr>
                    <w:pStyle w:val="documentulli"/>
                    <w:numPr>
                      <w:ilvl w:val="0"/>
                      <w:numId w:val="4"/>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Heading the Front Office Department</w:t>
                  </w:r>
                </w:p>
                <w:p w:rsidR="009129A1" w:rsidRDefault="0085486A">
                  <w:pPr>
                    <w:pStyle w:val="documentulli"/>
                    <w:numPr>
                      <w:ilvl w:val="0"/>
                      <w:numId w:val="4"/>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Large experience in large and upscale Brands</w:t>
                  </w:r>
                </w:p>
                <w:p w:rsidR="009129A1" w:rsidRDefault="0085486A">
                  <w:pPr>
                    <w:pStyle w:val="documentulli"/>
                    <w:numPr>
                      <w:ilvl w:val="0"/>
                      <w:numId w:val="4"/>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Good knowledge of Front Office Department Functioning as well as Reservations Department</w:t>
                  </w:r>
                </w:p>
                <w:p w:rsidR="009129A1" w:rsidRDefault="0085486A">
                  <w:pPr>
                    <w:pStyle w:val="documentulli"/>
                    <w:numPr>
                      <w:ilvl w:val="0"/>
                      <w:numId w:val="4"/>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Excellent planning, delegation and problem solving skills</w:t>
                  </w:r>
                </w:p>
                <w:p w:rsidR="009129A1" w:rsidRDefault="009129A1">
                  <w:pPr>
                    <w:pStyle w:val="documentright-boxsection-hiltpaddedlineParagraph"/>
                    <w:spacing w:line="20" w:lineRule="atLeast"/>
                    <w:textAlignment w:val="auto"/>
                    <w:rPr>
                      <w:rStyle w:val="documentright-boxsection-hiltpaddedline"/>
                      <w:rFonts w:ascii="Source Sans Pro" w:eastAsia="Source Sans Pro" w:hAnsi="Source Sans Pro" w:cs="Source Sans Pro"/>
                      <w:color w:val="000000"/>
                      <w:sz w:val="2"/>
                      <w:szCs w:val="2"/>
                    </w:rPr>
                  </w:pPr>
                </w:p>
              </w:tc>
              <w:tc>
                <w:tcPr>
                  <w:tcW w:w="3470" w:type="dxa"/>
                  <w:tcMar>
                    <w:top w:w="0" w:type="dxa"/>
                    <w:left w:w="0" w:type="dxa"/>
                    <w:bottom w:w="0" w:type="dxa"/>
                    <w:right w:w="0" w:type="dxa"/>
                  </w:tcMar>
                  <w:hideMark/>
                </w:tcPr>
                <w:p w:rsidR="009129A1" w:rsidRDefault="0085486A">
                  <w:pPr>
                    <w:pStyle w:val="documentulli"/>
                    <w:numPr>
                      <w:ilvl w:val="0"/>
                      <w:numId w:val="5"/>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Excellent verbal and written communication skills</w:t>
                  </w:r>
                </w:p>
                <w:p w:rsidR="009129A1" w:rsidRDefault="0085486A">
                  <w:pPr>
                    <w:pStyle w:val="documentulli"/>
                    <w:numPr>
                      <w:ilvl w:val="0"/>
                      <w:numId w:val="5"/>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Excellent ability to develop talent and teams</w:t>
                  </w:r>
                </w:p>
                <w:p w:rsidR="009129A1" w:rsidRDefault="0085486A">
                  <w:pPr>
                    <w:pStyle w:val="documentulli"/>
                    <w:numPr>
                      <w:ilvl w:val="0"/>
                      <w:numId w:val="5"/>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Good knowledge of Reservations, inventory control</w:t>
                  </w:r>
                </w:p>
                <w:p w:rsidR="009129A1" w:rsidRDefault="0085486A">
                  <w:pPr>
                    <w:pStyle w:val="documentulli"/>
                    <w:numPr>
                      <w:ilvl w:val="0"/>
                      <w:numId w:val="5"/>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Good knowledge of Hotel Loyalty Program</w:t>
                  </w:r>
                </w:p>
                <w:p w:rsidR="009129A1" w:rsidRDefault="0085486A">
                  <w:pPr>
                    <w:pStyle w:val="documentulli"/>
                    <w:numPr>
                      <w:ilvl w:val="0"/>
                      <w:numId w:val="5"/>
                    </w:numPr>
                    <w:spacing w:after="100" w:line="260" w:lineRule="atLeast"/>
                    <w:ind w:left="240" w:hanging="192"/>
                    <w:rPr>
                      <w:rStyle w:val="documentright-boxsection-hiltpaddedline"/>
                      <w:rFonts w:ascii="Source Sans Pro" w:eastAsia="Source Sans Pro" w:hAnsi="Source Sans Pro" w:cs="Source Sans Pro"/>
                      <w:color w:val="000000"/>
                      <w:sz w:val="20"/>
                      <w:szCs w:val="20"/>
                    </w:rPr>
                  </w:pPr>
                  <w:r>
                    <w:rPr>
                      <w:rStyle w:val="documentright-boxsection-hiltpaddedline"/>
                      <w:rFonts w:ascii="Source Sans Pro" w:eastAsia="Source Sans Pro" w:hAnsi="Source Sans Pro" w:cs="Source Sans Pro"/>
                      <w:color w:val="000000"/>
                      <w:sz w:val="20"/>
                      <w:szCs w:val="20"/>
                    </w:rPr>
                    <w:t>Good ability to establish structure and discipline in organization</w:t>
                  </w:r>
                </w:p>
              </w:tc>
            </w:tr>
          </w:tbl>
          <w:p w:rsidR="009129A1" w:rsidRDefault="0085486A">
            <w:pPr>
              <w:pStyle w:val="documentemptydiv"/>
              <w:spacing w:after="400"/>
              <w:rPr>
                <w:rStyle w:val="documentright-box"/>
                <w:rFonts w:ascii="Source Sans Pro" w:eastAsia="Source Sans Pro" w:hAnsi="Source Sans Pro" w:cs="Source Sans Pro"/>
                <w:color w:val="000000"/>
              </w:rPr>
            </w:pPr>
            <w:r>
              <w:rPr>
                <w:rStyle w:val="documentright-box"/>
                <w:rFonts w:ascii="Source Sans Pro" w:eastAsia="Source Sans Pro" w:hAnsi="Source Sans Pro" w:cs="Source Sans Pro"/>
                <w:color w:val="000000"/>
              </w:rPr>
              <w:t> </w:t>
            </w:r>
          </w:p>
          <w:p w:rsidR="009F2F23" w:rsidRDefault="0085486A" w:rsidP="009F2F23">
            <w:pPr>
              <w:pStyle w:val="documentright-boxheadingsectiontitle"/>
              <w:pBdr>
                <w:top w:val="single" w:sz="8" w:space="20" w:color="000000"/>
              </w:pBdr>
              <w:spacing w:after="200" w:line="300" w:lineRule="atLeast"/>
              <w:rPr>
                <w:rStyle w:val="documentright-box"/>
                <w:rFonts w:ascii="Montserrat" w:eastAsia="Montserrat" w:hAnsi="Montserrat" w:cs="Montserrat"/>
                <w:b/>
                <w:bCs/>
                <w:caps/>
                <w:color w:val="000000"/>
                <w:spacing w:val="20"/>
              </w:rPr>
            </w:pPr>
            <w:r>
              <w:rPr>
                <w:rStyle w:val="documentright-box"/>
                <w:rFonts w:ascii="Montserrat" w:eastAsia="Montserrat" w:hAnsi="Montserrat" w:cs="Montserrat"/>
                <w:b/>
                <w:bCs/>
                <w:caps/>
                <w:color w:val="000000"/>
                <w:spacing w:val="20"/>
              </w:rPr>
              <w:t>Work History</w:t>
            </w:r>
          </w:p>
          <w:p w:rsidR="009129A1" w:rsidRDefault="0085486A" w:rsidP="009F2F23">
            <w:pPr>
              <w:pStyle w:val="documentright-boxheadingsectiontitle"/>
              <w:pBdr>
                <w:top w:val="single" w:sz="8" w:space="20" w:color="000000"/>
              </w:pBdr>
              <w:spacing w:after="200" w:line="300" w:lineRule="atLeast"/>
              <w:rPr>
                <w:rStyle w:val="span"/>
                <w:rFonts w:ascii="Source Sans Pro" w:eastAsia="Source Sans Pro" w:hAnsi="Source Sans Pro" w:cs="Source Sans Pro"/>
                <w:b/>
                <w:color w:val="000000"/>
                <w:sz w:val="20"/>
                <w:szCs w:val="20"/>
              </w:rPr>
            </w:pPr>
            <w:r w:rsidRPr="009F2F23">
              <w:rPr>
                <w:rStyle w:val="span"/>
                <w:rFonts w:ascii="Source Sans Pro" w:eastAsia="Source Sans Pro" w:hAnsi="Source Sans Pro" w:cs="Source Sans Pro"/>
                <w:b/>
                <w:color w:val="000000"/>
                <w:sz w:val="20"/>
                <w:szCs w:val="20"/>
              </w:rPr>
              <w:t xml:space="preserve">April 2023 </w:t>
            </w:r>
            <w:r w:rsidR="00FF7C73">
              <w:rPr>
                <w:rStyle w:val="span"/>
                <w:rFonts w:ascii="Source Sans Pro" w:eastAsia="Source Sans Pro" w:hAnsi="Source Sans Pro" w:cs="Source Sans Pro"/>
                <w:b/>
                <w:color w:val="000000"/>
                <w:sz w:val="20"/>
                <w:szCs w:val="20"/>
              </w:rPr>
              <w:t>–</w:t>
            </w:r>
            <w:r w:rsidRPr="009F2F23">
              <w:rPr>
                <w:rStyle w:val="span"/>
                <w:rFonts w:ascii="Source Sans Pro" w:eastAsia="Source Sans Pro" w:hAnsi="Source Sans Pro" w:cs="Source Sans Pro"/>
                <w:b/>
                <w:color w:val="000000"/>
                <w:sz w:val="20"/>
                <w:szCs w:val="20"/>
              </w:rPr>
              <w:t xml:space="preserve"> Current</w:t>
            </w:r>
          </w:p>
          <w:p w:rsidR="00AD2651" w:rsidRPr="00FF7C73" w:rsidRDefault="00A72A49" w:rsidP="00FF7C73">
            <w:pPr>
              <w:spacing w:line="260" w:lineRule="atLeast"/>
              <w:textAlignment w:val="auto"/>
              <w:rPr>
                <w:rStyle w:val="documentright-box"/>
                <w:rFonts w:ascii="Source Sans Pro" w:eastAsia="Source Sans Pro" w:hAnsi="Source Sans Pro" w:cs="Source Sans Pro"/>
                <w:b/>
                <w:bCs/>
                <w:color w:val="000000"/>
                <w:sz w:val="20"/>
                <w:szCs w:val="20"/>
              </w:rPr>
            </w:pPr>
            <w:r>
              <w:rPr>
                <w:rStyle w:val="documenttxt-bold"/>
                <w:rFonts w:ascii="Source Sans Pro" w:eastAsia="Source Sans Pro" w:hAnsi="Source Sans Pro" w:cs="Source Sans Pro"/>
                <w:color w:val="000000"/>
                <w:sz w:val="20"/>
                <w:szCs w:val="20"/>
              </w:rPr>
              <w:t xml:space="preserve">The </w:t>
            </w:r>
            <w:proofErr w:type="spellStart"/>
            <w:r>
              <w:rPr>
                <w:rStyle w:val="documenttxt-bold"/>
                <w:rFonts w:ascii="Source Sans Pro" w:eastAsia="Source Sans Pro" w:hAnsi="Source Sans Pro" w:cs="Source Sans Pro"/>
                <w:color w:val="000000"/>
                <w:sz w:val="20"/>
                <w:szCs w:val="20"/>
              </w:rPr>
              <w:t>Lalit</w:t>
            </w:r>
            <w:proofErr w:type="spellEnd"/>
            <w:r>
              <w:rPr>
                <w:rStyle w:val="documenttxt-bold"/>
                <w:rFonts w:ascii="Source Sans Pro" w:eastAsia="Source Sans Pro" w:hAnsi="Source Sans Pro" w:cs="Source Sans Pro"/>
                <w:color w:val="000000"/>
                <w:sz w:val="20"/>
                <w:szCs w:val="20"/>
              </w:rPr>
              <w:t xml:space="preserve"> </w:t>
            </w:r>
            <w:r w:rsidR="00FF7C73">
              <w:rPr>
                <w:rStyle w:val="documenttxt-bold"/>
                <w:rFonts w:ascii="Source Sans Pro" w:eastAsia="Source Sans Pro" w:hAnsi="Source Sans Pro" w:cs="Source Sans Pro"/>
                <w:color w:val="000000"/>
                <w:sz w:val="20"/>
                <w:szCs w:val="20"/>
              </w:rPr>
              <w:t xml:space="preserve"> Chandigarh, </w:t>
            </w:r>
            <w:r w:rsidR="00FF7C73">
              <w:rPr>
                <w:rStyle w:val="documentsemi-bold"/>
                <w:rFonts w:ascii="Source Sans Pro" w:eastAsia="Source Sans Pro" w:hAnsi="Source Sans Pro" w:cs="Source Sans Pro"/>
                <w:color w:val="000000"/>
                <w:sz w:val="20"/>
                <w:szCs w:val="20"/>
              </w:rPr>
              <w:t xml:space="preserve">Front Office Manager </w:t>
            </w:r>
            <w:r w:rsidR="00AD2651">
              <w:rPr>
                <w:rStyle w:val="documentsemi-bold"/>
                <w:rFonts w:ascii="Source Sans Pro" w:eastAsia="Source Sans Pro" w:hAnsi="Source Sans Pro" w:cs="Source Sans Pro"/>
                <w:color w:val="000000"/>
                <w:sz w:val="20"/>
                <w:szCs w:val="20"/>
              </w:rPr>
              <w:t>(179 Keys)</w:t>
            </w:r>
          </w:p>
          <w:p w:rsidR="009129A1" w:rsidRDefault="00AD2651">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Leading</w:t>
            </w:r>
            <w:r w:rsidR="0085486A">
              <w:rPr>
                <w:rStyle w:val="span"/>
                <w:rFonts w:ascii="Source Sans Pro" w:eastAsia="Source Sans Pro" w:hAnsi="Source Sans Pro" w:cs="Source Sans Pro"/>
                <w:color w:val="000000"/>
                <w:sz w:val="20"/>
                <w:szCs w:val="20"/>
              </w:rPr>
              <w:t xml:space="preserve"> team of young &amp; energetic members in Front Office</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Closely coordinating with Reservation, House Keeping and F&amp;B Department</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Formulating Upselling practices to support achievement of Upselling Budget</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Promotion of Inter &amp; Intra-Hotel sales and in-house facilities by virtue of Rooms Division Marketing techniques in line with FIT marketing program</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Responsible for Achieving Enrolment Targets</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Participating in the preparation of weekly and period end P&amp;L Reports</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Handling of Guest complaints and feedback to increase Guest satisfaction on GSS Report</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Communicating and applying change management skills to implement changes in process or systems</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Overall motivation, team building and training of the Division</w:t>
            </w:r>
          </w:p>
          <w:p w:rsidR="009129A1" w:rsidRDefault="0085486A">
            <w:pPr>
              <w:pStyle w:val="documentulli"/>
              <w:numPr>
                <w:ilvl w:val="0"/>
                <w:numId w:val="6"/>
              </w:numPr>
              <w:spacing w:after="100" w:line="260" w:lineRule="atLeast"/>
              <w:ind w:left="440" w:hanging="192"/>
              <w:rPr>
                <w:rStyle w:val="span"/>
                <w:rFonts w:ascii="Source Sans Pro" w:eastAsia="Source Sans Pro" w:hAnsi="Source Sans Pro" w:cs="Source Sans Pro"/>
                <w:color w:val="000000"/>
                <w:sz w:val="20"/>
                <w:szCs w:val="20"/>
              </w:rPr>
            </w:pPr>
            <w:r>
              <w:rPr>
                <w:rStyle w:val="span"/>
                <w:rFonts w:ascii="Source Sans Pro" w:eastAsia="Source Sans Pro" w:hAnsi="Source Sans Pro" w:cs="Source Sans Pro"/>
                <w:color w:val="000000"/>
                <w:sz w:val="20"/>
                <w:szCs w:val="20"/>
              </w:rPr>
              <w:t>Radisson Rewards Loyalty program enrolments and Reward points update at unit level</w:t>
            </w:r>
            <w:r w:rsidR="00EF05F3">
              <w:rPr>
                <w:rStyle w:val="span"/>
                <w:rFonts w:ascii="Source Sans Pro" w:eastAsia="Source Sans Pro" w:hAnsi="Source Sans Pro" w:cs="Source Sans Pro"/>
                <w:color w:val="000000"/>
                <w:sz w:val="20"/>
                <w:szCs w:val="20"/>
              </w:rPr>
              <w:t>.</w:t>
            </w:r>
          </w:p>
          <w:p w:rsidR="009129A1" w:rsidRDefault="0085486A">
            <w:pPr>
              <w:pStyle w:val="div"/>
              <w:spacing w:line="200" w:lineRule="exact"/>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lastRenderedPageBreak/>
              <w:t> </w:t>
            </w:r>
          </w:p>
          <w:p w:rsidR="00AD2651" w:rsidRPr="00AD2651" w:rsidRDefault="00AD2651" w:rsidP="00AD2651">
            <w:pPr>
              <w:pStyle w:val="documentpaddedline"/>
              <w:spacing w:line="260" w:lineRule="atLeast"/>
              <w:rPr>
                <w:rStyle w:val="span"/>
                <w:rFonts w:eastAsia="Source Sans Pro"/>
                <w:b/>
                <w:bCs/>
              </w:rPr>
            </w:pPr>
            <w:r>
              <w:rPr>
                <w:rStyle w:val="span"/>
                <w:rFonts w:eastAsia="Source Sans Pro"/>
                <w:b/>
                <w:bCs/>
              </w:rPr>
              <w:t xml:space="preserve">Company Name : </w:t>
            </w:r>
            <w:r w:rsidR="0085486A" w:rsidRPr="00AD2651">
              <w:rPr>
                <w:rStyle w:val="span"/>
                <w:rFonts w:eastAsia="Source Sans Pro"/>
                <w:b/>
                <w:bCs/>
              </w:rPr>
              <w:t xml:space="preserve">Radisson </w:t>
            </w:r>
            <w:proofErr w:type="spellStart"/>
            <w:r w:rsidR="0085486A" w:rsidRPr="00AD2651">
              <w:rPr>
                <w:rStyle w:val="span"/>
                <w:rFonts w:eastAsia="Source Sans Pro"/>
                <w:b/>
                <w:bCs/>
              </w:rPr>
              <w:t>Blu</w:t>
            </w:r>
            <w:proofErr w:type="spellEnd"/>
            <w:r w:rsidR="0085486A" w:rsidRPr="00AD2651">
              <w:rPr>
                <w:rStyle w:val="span"/>
                <w:rFonts w:eastAsia="Source Sans Pro"/>
                <w:b/>
                <w:bCs/>
              </w:rPr>
              <w:t xml:space="preserve">, Greater Noida </w:t>
            </w:r>
            <w:r w:rsidRPr="00AD2651">
              <w:rPr>
                <w:rStyle w:val="span"/>
                <w:rFonts w:eastAsia="Source Sans Pro"/>
                <w:b/>
                <w:bCs/>
              </w:rPr>
              <w:t>(175 Keys)</w:t>
            </w:r>
          </w:p>
          <w:p w:rsidR="009129A1" w:rsidRPr="00AD2651" w:rsidRDefault="00AD2651" w:rsidP="00AD2651">
            <w:pPr>
              <w:pStyle w:val="documentpaddedline"/>
              <w:spacing w:line="260" w:lineRule="atLeast"/>
              <w:rPr>
                <w:rStyle w:val="span"/>
                <w:rFonts w:eastAsia="Source Sans Pro"/>
                <w:b/>
                <w:bCs/>
              </w:rPr>
            </w:pPr>
            <w:r w:rsidRPr="00AD2651">
              <w:rPr>
                <w:rStyle w:val="span"/>
                <w:rFonts w:eastAsia="Source Sans Pro"/>
                <w:b/>
                <w:bCs/>
              </w:rPr>
              <w:t xml:space="preserve">Position : </w:t>
            </w:r>
            <w:r w:rsidR="0085486A" w:rsidRPr="00AD2651">
              <w:rPr>
                <w:rStyle w:val="span"/>
                <w:rFonts w:eastAsia="Source Sans Pro"/>
                <w:b/>
                <w:bCs/>
              </w:rPr>
              <w:t xml:space="preserve">Duty Manager </w:t>
            </w:r>
          </w:p>
          <w:p w:rsidR="00AD2651" w:rsidRPr="00AD2651" w:rsidRDefault="00AD2651" w:rsidP="00AD2651">
            <w:pPr>
              <w:pStyle w:val="documentpaddedline"/>
              <w:spacing w:line="260" w:lineRule="atLeast"/>
              <w:rPr>
                <w:rStyle w:val="span"/>
                <w:rFonts w:eastAsia="Source Sans Pro"/>
                <w:bCs/>
              </w:rPr>
            </w:pPr>
            <w:r w:rsidRPr="00AD2651">
              <w:rPr>
                <w:rStyle w:val="span"/>
                <w:rFonts w:eastAsia="Source Sans Pro"/>
                <w:b/>
                <w:bCs/>
              </w:rPr>
              <w:t xml:space="preserve">Duration : </w:t>
            </w:r>
            <w:r w:rsidRPr="00AD2651">
              <w:rPr>
                <w:rStyle w:val="span"/>
                <w:rFonts w:eastAsia="Source Sans Pro"/>
                <w:b/>
                <w:bCs/>
              </w:rPr>
              <w:t>June 2022 - April 2023</w:t>
            </w:r>
          </w:p>
          <w:p w:rsidR="009129A1" w:rsidRDefault="009129A1" w:rsidP="00AD2651">
            <w:pPr>
              <w:pStyle w:val="documentpaddedline"/>
              <w:spacing w:line="260" w:lineRule="atLeast"/>
              <w:rPr>
                <w:rStyle w:val="span"/>
                <w:rFonts w:eastAsia="Source Sans Pro"/>
                <w:b/>
                <w:bCs/>
              </w:rPr>
            </w:pPr>
          </w:p>
          <w:p w:rsidR="00EF05F3" w:rsidRPr="00AD2651" w:rsidRDefault="00EF05F3" w:rsidP="00AD2651">
            <w:pPr>
              <w:pStyle w:val="documentpaddedline"/>
              <w:spacing w:line="260" w:lineRule="atLeast"/>
              <w:rPr>
                <w:rStyle w:val="span"/>
                <w:rFonts w:eastAsia="Source Sans Pro"/>
                <w:b/>
              </w:rPr>
            </w:pPr>
          </w:p>
          <w:p w:rsidR="009129A1" w:rsidRPr="00AD2651" w:rsidRDefault="0085486A">
            <w:pPr>
              <w:pStyle w:val="documentpaddedline"/>
              <w:spacing w:line="260" w:lineRule="atLeast"/>
              <w:rPr>
                <w:rStyle w:val="span"/>
                <w:rFonts w:eastAsia="Source Sans Pro"/>
                <w:b/>
                <w:bCs/>
              </w:rPr>
            </w:pPr>
            <w:r w:rsidRPr="00AD2651">
              <w:rPr>
                <w:rStyle w:val="span"/>
                <w:rFonts w:eastAsia="Source Sans Pro"/>
                <w:b/>
                <w:bCs/>
              </w:rPr>
              <w:t>December 2020 - June 2022</w:t>
            </w:r>
          </w:p>
          <w:p w:rsidR="009129A1" w:rsidRPr="00AD2651" w:rsidRDefault="0085486A" w:rsidP="00AD2651">
            <w:pPr>
              <w:pStyle w:val="documentpaddedline"/>
              <w:spacing w:line="260" w:lineRule="atLeast"/>
              <w:rPr>
                <w:rStyle w:val="span"/>
                <w:rFonts w:eastAsia="Source Sans Pro"/>
                <w:b/>
                <w:bCs/>
              </w:rPr>
            </w:pPr>
            <w:r w:rsidRPr="00AD2651">
              <w:rPr>
                <w:rStyle w:val="span"/>
                <w:rFonts w:eastAsia="Source Sans Pro"/>
                <w:b/>
                <w:bCs/>
              </w:rPr>
              <w:t>Worked as an Entrepreneur and developed my Family Business (Automobile Sector)</w:t>
            </w:r>
          </w:p>
          <w:p w:rsidR="00EF05F3" w:rsidRDefault="00EF05F3" w:rsidP="00AD2651">
            <w:pPr>
              <w:pStyle w:val="documentpaddedline"/>
              <w:spacing w:line="260" w:lineRule="atLeast"/>
              <w:rPr>
                <w:rStyle w:val="span"/>
                <w:rFonts w:eastAsia="Source Sans Pro"/>
                <w:b/>
                <w:bCs/>
              </w:rPr>
            </w:pPr>
          </w:p>
          <w:p w:rsidR="009129A1" w:rsidRPr="00EF05F3" w:rsidRDefault="0085486A" w:rsidP="00AD2651">
            <w:pPr>
              <w:pStyle w:val="documentpaddedline"/>
              <w:spacing w:line="260" w:lineRule="atLeast"/>
              <w:rPr>
                <w:rStyle w:val="span"/>
                <w:rFonts w:eastAsia="Source Sans Pro"/>
                <w:b/>
                <w:bCs/>
              </w:rPr>
            </w:pPr>
            <w:r w:rsidRPr="00EF05F3">
              <w:rPr>
                <w:rStyle w:val="span"/>
                <w:rFonts w:eastAsia="Source Sans Pro"/>
                <w:b/>
                <w:bCs/>
              </w:rPr>
              <w:t> </w:t>
            </w:r>
          </w:p>
          <w:p w:rsidR="00AD2651" w:rsidRPr="00AD2651" w:rsidRDefault="00AD2651" w:rsidP="00AD2651">
            <w:pPr>
              <w:pStyle w:val="documentpaddedline"/>
              <w:spacing w:line="260" w:lineRule="atLeast"/>
              <w:rPr>
                <w:rStyle w:val="span"/>
                <w:rFonts w:eastAsia="Source Sans Pro"/>
                <w:b/>
                <w:bCs/>
              </w:rPr>
            </w:pPr>
            <w:r>
              <w:rPr>
                <w:rStyle w:val="span"/>
                <w:rFonts w:eastAsia="Source Sans Pro"/>
                <w:b/>
                <w:bCs/>
              </w:rPr>
              <w:t xml:space="preserve">Company Name : </w:t>
            </w:r>
            <w:r w:rsidR="0085486A" w:rsidRPr="00AD2651">
              <w:rPr>
                <w:rStyle w:val="span"/>
                <w:rFonts w:eastAsia="Source Sans Pro"/>
                <w:b/>
                <w:bCs/>
              </w:rPr>
              <w:t>The Surya, New Delhi</w:t>
            </w:r>
            <w:r w:rsidR="0085486A" w:rsidRPr="00EF05F3">
              <w:rPr>
                <w:rStyle w:val="span"/>
                <w:rFonts w:eastAsia="Source Sans Pro"/>
                <w:b/>
                <w:bCs/>
              </w:rPr>
              <w:t xml:space="preserve"> </w:t>
            </w:r>
            <w:r w:rsidRPr="00EF05F3">
              <w:rPr>
                <w:rStyle w:val="span"/>
                <w:rFonts w:eastAsia="Source Sans Pro"/>
                <w:b/>
                <w:bCs/>
              </w:rPr>
              <w:t>(244 Keys)</w:t>
            </w:r>
            <w:r w:rsidR="0085486A" w:rsidRPr="00AD2651">
              <w:rPr>
                <w:rStyle w:val="span"/>
                <w:rFonts w:eastAsia="Source Sans Pro"/>
                <w:b/>
                <w:bCs/>
              </w:rPr>
              <w:t xml:space="preserve"> </w:t>
            </w:r>
          </w:p>
          <w:p w:rsidR="009129A1" w:rsidRPr="00AD2651" w:rsidRDefault="00AD2651" w:rsidP="00AD2651">
            <w:pPr>
              <w:pStyle w:val="documentpaddedline"/>
              <w:spacing w:line="260" w:lineRule="atLeast"/>
              <w:rPr>
                <w:rStyle w:val="span"/>
                <w:rFonts w:eastAsia="Source Sans Pro"/>
                <w:b/>
                <w:bCs/>
              </w:rPr>
            </w:pPr>
            <w:r w:rsidRPr="00EF05F3">
              <w:rPr>
                <w:rStyle w:val="span"/>
                <w:rFonts w:eastAsia="Source Sans Pro"/>
                <w:b/>
                <w:bCs/>
              </w:rPr>
              <w:t xml:space="preserve">Position : </w:t>
            </w:r>
            <w:r w:rsidR="0085486A" w:rsidRPr="00AD2651">
              <w:rPr>
                <w:rStyle w:val="span"/>
                <w:rFonts w:eastAsia="Source Sans Pro"/>
                <w:b/>
                <w:bCs/>
              </w:rPr>
              <w:t>Assistant Manager</w:t>
            </w:r>
            <w:r w:rsidR="0085486A" w:rsidRPr="00EF05F3">
              <w:rPr>
                <w:rStyle w:val="span"/>
                <w:rFonts w:eastAsia="Source Sans Pro"/>
                <w:b/>
                <w:bCs/>
              </w:rPr>
              <w:t xml:space="preserve"> </w:t>
            </w:r>
          </w:p>
          <w:p w:rsidR="00AD2651" w:rsidRPr="00EF05F3" w:rsidRDefault="0085486A" w:rsidP="00AD2651">
            <w:pPr>
              <w:pStyle w:val="documentpaddedline"/>
              <w:spacing w:line="260" w:lineRule="atLeast"/>
              <w:rPr>
                <w:rStyle w:val="span"/>
                <w:rFonts w:eastAsia="Source Sans Pro"/>
                <w:b/>
                <w:bCs/>
              </w:rPr>
            </w:pPr>
            <w:r w:rsidRPr="00EF05F3">
              <w:rPr>
                <w:rStyle w:val="span"/>
                <w:rFonts w:eastAsia="Source Sans Pro"/>
                <w:b/>
                <w:bCs/>
              </w:rPr>
              <w:t> </w:t>
            </w:r>
            <w:r w:rsidR="00AD2651" w:rsidRPr="00EF05F3">
              <w:rPr>
                <w:rStyle w:val="span"/>
                <w:rFonts w:eastAsia="Source Sans Pro"/>
                <w:b/>
                <w:bCs/>
              </w:rPr>
              <w:t xml:space="preserve">Duration : </w:t>
            </w:r>
            <w:r w:rsidR="00AD2651" w:rsidRPr="00EF05F3">
              <w:rPr>
                <w:rStyle w:val="span"/>
                <w:rFonts w:eastAsia="Source Sans Pro"/>
                <w:b/>
                <w:bCs/>
              </w:rPr>
              <w:t>November 2019 - December 2020</w:t>
            </w:r>
          </w:p>
          <w:p w:rsidR="009129A1" w:rsidRDefault="009129A1" w:rsidP="00AD2651">
            <w:pPr>
              <w:pStyle w:val="documentpaddedline"/>
              <w:spacing w:line="260" w:lineRule="atLeast"/>
              <w:rPr>
                <w:rStyle w:val="span"/>
                <w:rFonts w:eastAsia="Source Sans Pro"/>
                <w:b/>
                <w:bCs/>
              </w:rPr>
            </w:pPr>
          </w:p>
          <w:p w:rsidR="00EF05F3" w:rsidRPr="00EF05F3" w:rsidRDefault="00EF05F3" w:rsidP="00AD2651">
            <w:pPr>
              <w:pStyle w:val="documentpaddedline"/>
              <w:spacing w:line="260" w:lineRule="atLeast"/>
              <w:rPr>
                <w:rStyle w:val="span"/>
                <w:rFonts w:eastAsia="Source Sans Pro"/>
                <w:b/>
                <w:bCs/>
              </w:rPr>
            </w:pPr>
          </w:p>
          <w:p w:rsidR="00AD2651" w:rsidRPr="00AD2651" w:rsidRDefault="00AD2651" w:rsidP="00AD2651">
            <w:pPr>
              <w:pStyle w:val="documentpaddedline"/>
              <w:spacing w:line="260" w:lineRule="atLeast"/>
              <w:rPr>
                <w:rStyle w:val="span"/>
                <w:rFonts w:eastAsia="Source Sans Pro"/>
                <w:b/>
                <w:bCs/>
              </w:rPr>
            </w:pPr>
            <w:r>
              <w:rPr>
                <w:rStyle w:val="span"/>
                <w:rFonts w:eastAsia="Source Sans Pro"/>
                <w:b/>
                <w:bCs/>
              </w:rPr>
              <w:t xml:space="preserve">Company Name : </w:t>
            </w:r>
            <w:proofErr w:type="spellStart"/>
            <w:r w:rsidR="0085486A" w:rsidRPr="00AD2651">
              <w:rPr>
                <w:rStyle w:val="span"/>
                <w:rFonts w:eastAsia="Source Sans Pro"/>
                <w:b/>
                <w:bCs/>
              </w:rPr>
              <w:t>Vivanta</w:t>
            </w:r>
            <w:proofErr w:type="spellEnd"/>
            <w:r w:rsidR="0085486A" w:rsidRPr="00AD2651">
              <w:rPr>
                <w:rStyle w:val="span"/>
                <w:rFonts w:eastAsia="Source Sans Pro"/>
                <w:b/>
                <w:bCs/>
              </w:rPr>
              <w:t>, Kolkata</w:t>
            </w:r>
            <w:r w:rsidR="0085486A" w:rsidRPr="00EF05F3">
              <w:rPr>
                <w:rStyle w:val="span"/>
                <w:rFonts w:eastAsia="Source Sans Pro"/>
                <w:b/>
                <w:bCs/>
              </w:rPr>
              <w:t xml:space="preserve"> </w:t>
            </w:r>
            <w:r w:rsidRPr="00EF05F3">
              <w:rPr>
                <w:rStyle w:val="span"/>
                <w:rFonts w:eastAsia="Source Sans Pro"/>
                <w:b/>
                <w:bCs/>
              </w:rPr>
              <w:t>(196 Keys)</w:t>
            </w:r>
          </w:p>
          <w:p w:rsidR="009129A1" w:rsidRPr="00EF05F3" w:rsidRDefault="00AD2651" w:rsidP="00AD2651">
            <w:pPr>
              <w:pStyle w:val="documentpaddedline"/>
              <w:spacing w:line="260" w:lineRule="atLeast"/>
              <w:rPr>
                <w:rStyle w:val="span"/>
                <w:rFonts w:eastAsia="Source Sans Pro"/>
                <w:b/>
                <w:bCs/>
              </w:rPr>
            </w:pPr>
            <w:r w:rsidRPr="00AD2651">
              <w:rPr>
                <w:rStyle w:val="span"/>
                <w:rFonts w:eastAsia="Source Sans Pro"/>
                <w:b/>
                <w:bCs/>
              </w:rPr>
              <w:t xml:space="preserve">Position : </w:t>
            </w:r>
            <w:r w:rsidR="0085486A" w:rsidRPr="00AD2651">
              <w:rPr>
                <w:rStyle w:val="span"/>
                <w:rFonts w:eastAsia="Source Sans Pro"/>
                <w:b/>
                <w:bCs/>
              </w:rPr>
              <w:t xml:space="preserve"> Front Office Executive</w:t>
            </w:r>
            <w:r w:rsidR="0085486A" w:rsidRPr="00EF05F3">
              <w:rPr>
                <w:rStyle w:val="span"/>
                <w:rFonts w:eastAsia="Source Sans Pro"/>
                <w:b/>
                <w:bCs/>
              </w:rPr>
              <w:t xml:space="preserve"> </w:t>
            </w:r>
          </w:p>
          <w:p w:rsidR="00AD2651" w:rsidRPr="00EF05F3" w:rsidRDefault="00AD2651" w:rsidP="00AD2651">
            <w:pPr>
              <w:pStyle w:val="documentpaddedline"/>
              <w:spacing w:line="260" w:lineRule="atLeast"/>
              <w:rPr>
                <w:rStyle w:val="span"/>
                <w:rFonts w:eastAsia="Source Sans Pro"/>
                <w:b/>
                <w:bCs/>
              </w:rPr>
            </w:pPr>
            <w:r w:rsidRPr="00EF05F3">
              <w:rPr>
                <w:rStyle w:val="span"/>
                <w:rFonts w:eastAsia="Source Sans Pro"/>
                <w:b/>
                <w:bCs/>
              </w:rPr>
              <w:t xml:space="preserve">Duration : </w:t>
            </w:r>
            <w:r w:rsidRPr="00EF05F3">
              <w:rPr>
                <w:rStyle w:val="span"/>
                <w:rFonts w:eastAsia="Source Sans Pro"/>
                <w:b/>
                <w:bCs/>
              </w:rPr>
              <w:t>June 2019 - October 2019</w:t>
            </w:r>
          </w:p>
          <w:p w:rsidR="00AD2651" w:rsidRPr="00AD2651" w:rsidRDefault="00AD2651" w:rsidP="00AD2651">
            <w:pPr>
              <w:pStyle w:val="documentpaddedline"/>
              <w:spacing w:line="260" w:lineRule="atLeast"/>
              <w:rPr>
                <w:rStyle w:val="span"/>
                <w:rFonts w:eastAsia="Source Sans Pro"/>
                <w:b/>
                <w:bCs/>
              </w:rPr>
            </w:pPr>
          </w:p>
          <w:p w:rsidR="009129A1" w:rsidRPr="00EF05F3" w:rsidRDefault="0085486A" w:rsidP="00AD2651">
            <w:pPr>
              <w:pStyle w:val="documentpaddedline"/>
              <w:spacing w:line="260" w:lineRule="atLeast"/>
              <w:rPr>
                <w:rStyle w:val="span"/>
                <w:rFonts w:eastAsia="Source Sans Pro"/>
                <w:b/>
                <w:bCs/>
              </w:rPr>
            </w:pPr>
            <w:r w:rsidRPr="00EF05F3">
              <w:rPr>
                <w:rStyle w:val="span"/>
                <w:rFonts w:eastAsia="Source Sans Pro"/>
                <w:b/>
                <w:bCs/>
              </w:rPr>
              <w:t> </w:t>
            </w:r>
          </w:p>
          <w:p w:rsidR="00AD2651" w:rsidRPr="00AD2651" w:rsidRDefault="00AD2651" w:rsidP="00AD2651">
            <w:pPr>
              <w:pStyle w:val="documentpaddedline"/>
              <w:spacing w:line="260" w:lineRule="atLeast"/>
              <w:rPr>
                <w:rStyle w:val="span"/>
                <w:rFonts w:eastAsia="Source Sans Pro"/>
                <w:b/>
                <w:bCs/>
              </w:rPr>
            </w:pPr>
            <w:r>
              <w:rPr>
                <w:rStyle w:val="span"/>
                <w:rFonts w:eastAsia="Source Sans Pro"/>
                <w:b/>
                <w:bCs/>
              </w:rPr>
              <w:t>Company Name :</w:t>
            </w:r>
            <w:r w:rsidR="0085486A" w:rsidRPr="00AD2651">
              <w:rPr>
                <w:rStyle w:val="span"/>
                <w:rFonts w:eastAsia="Source Sans Pro"/>
                <w:b/>
                <w:bCs/>
              </w:rPr>
              <w:t xml:space="preserve">IHG </w:t>
            </w:r>
            <w:proofErr w:type="spellStart"/>
            <w:r w:rsidR="0085486A" w:rsidRPr="00AD2651">
              <w:rPr>
                <w:rStyle w:val="span"/>
                <w:rFonts w:eastAsia="Source Sans Pro"/>
                <w:b/>
                <w:bCs/>
              </w:rPr>
              <w:t>Crowne</w:t>
            </w:r>
            <w:proofErr w:type="spellEnd"/>
            <w:r w:rsidR="0085486A" w:rsidRPr="00AD2651">
              <w:rPr>
                <w:rStyle w:val="span"/>
                <w:rFonts w:eastAsia="Source Sans Pro"/>
                <w:b/>
                <w:bCs/>
              </w:rPr>
              <w:t xml:space="preserve"> Plaza, Greater Noida</w:t>
            </w:r>
            <w:r w:rsidR="0085486A" w:rsidRPr="00EF05F3">
              <w:rPr>
                <w:rStyle w:val="span"/>
                <w:rFonts w:eastAsia="Source Sans Pro"/>
                <w:b/>
                <w:bCs/>
              </w:rPr>
              <w:t xml:space="preserve"> </w:t>
            </w:r>
            <w:r w:rsidRPr="00AD2651">
              <w:rPr>
                <w:rStyle w:val="span"/>
                <w:rFonts w:eastAsia="Source Sans Pro"/>
                <w:b/>
                <w:bCs/>
              </w:rPr>
              <w:t>–</w:t>
            </w:r>
            <w:r w:rsidR="0085486A" w:rsidRPr="00AD2651">
              <w:rPr>
                <w:rStyle w:val="span"/>
                <w:rFonts w:eastAsia="Source Sans Pro"/>
                <w:b/>
                <w:bCs/>
              </w:rPr>
              <w:t xml:space="preserve"> </w:t>
            </w:r>
            <w:r w:rsidRPr="00AD2651">
              <w:rPr>
                <w:rStyle w:val="span"/>
                <w:rFonts w:eastAsia="Source Sans Pro"/>
                <w:b/>
                <w:bCs/>
              </w:rPr>
              <w:t>(398 Keys)</w:t>
            </w:r>
          </w:p>
          <w:p w:rsidR="009129A1" w:rsidRPr="00AD2651" w:rsidRDefault="00AD2651" w:rsidP="00AD2651">
            <w:pPr>
              <w:pStyle w:val="documentpaddedline"/>
              <w:spacing w:line="260" w:lineRule="atLeast"/>
              <w:rPr>
                <w:rStyle w:val="span"/>
                <w:rFonts w:eastAsia="Source Sans Pro"/>
                <w:b/>
                <w:bCs/>
              </w:rPr>
            </w:pPr>
            <w:r w:rsidRPr="00EF05F3">
              <w:rPr>
                <w:rStyle w:val="span"/>
                <w:rFonts w:eastAsia="Source Sans Pro"/>
                <w:b/>
                <w:bCs/>
              </w:rPr>
              <w:t>Position :</w:t>
            </w:r>
            <w:r w:rsidR="0085486A" w:rsidRPr="00AD2651">
              <w:rPr>
                <w:rStyle w:val="span"/>
                <w:rFonts w:eastAsia="Source Sans Pro"/>
                <w:b/>
                <w:bCs/>
              </w:rPr>
              <w:t>Front Office Supervisor</w:t>
            </w:r>
            <w:r w:rsidR="0085486A" w:rsidRPr="00EF05F3">
              <w:rPr>
                <w:rStyle w:val="span"/>
                <w:rFonts w:eastAsia="Source Sans Pro"/>
                <w:b/>
                <w:bCs/>
              </w:rPr>
              <w:t xml:space="preserve"> </w:t>
            </w:r>
          </w:p>
          <w:p w:rsidR="00AD2651" w:rsidRPr="00EF05F3" w:rsidRDefault="00AD2651" w:rsidP="00AD2651">
            <w:pPr>
              <w:pStyle w:val="documentpaddedline"/>
              <w:spacing w:line="260" w:lineRule="atLeast"/>
              <w:rPr>
                <w:rStyle w:val="span"/>
                <w:rFonts w:eastAsia="Source Sans Pro"/>
                <w:b/>
                <w:bCs/>
              </w:rPr>
            </w:pPr>
            <w:r w:rsidRPr="00EF05F3">
              <w:rPr>
                <w:rStyle w:val="span"/>
                <w:rFonts w:eastAsia="Source Sans Pro"/>
                <w:b/>
                <w:bCs/>
              </w:rPr>
              <w:t xml:space="preserve">Duration : </w:t>
            </w:r>
            <w:r w:rsidRPr="00EF05F3">
              <w:rPr>
                <w:rStyle w:val="span"/>
                <w:rFonts w:eastAsia="Source Sans Pro"/>
                <w:b/>
                <w:bCs/>
              </w:rPr>
              <w:t>September 2016 - February 2019</w:t>
            </w:r>
          </w:p>
          <w:p w:rsidR="009129A1" w:rsidRPr="00EF05F3" w:rsidRDefault="0085486A" w:rsidP="00AD2651">
            <w:pPr>
              <w:pStyle w:val="documentpaddedline"/>
              <w:spacing w:line="260" w:lineRule="atLeast"/>
              <w:rPr>
                <w:rStyle w:val="span"/>
                <w:rFonts w:eastAsia="Source Sans Pro"/>
                <w:b/>
                <w:bCs/>
              </w:rPr>
            </w:pPr>
            <w:r w:rsidRPr="00EF05F3">
              <w:rPr>
                <w:rStyle w:val="span"/>
                <w:rFonts w:eastAsia="Source Sans Pro"/>
                <w:b/>
                <w:bCs/>
              </w:rPr>
              <w:t> </w:t>
            </w:r>
          </w:p>
          <w:p w:rsidR="00AD2651" w:rsidRPr="00EF05F3" w:rsidRDefault="00AD2651" w:rsidP="00AD2651">
            <w:pPr>
              <w:pStyle w:val="documentpaddedline"/>
              <w:spacing w:line="260" w:lineRule="atLeast"/>
              <w:rPr>
                <w:rStyle w:val="span"/>
                <w:rFonts w:eastAsia="Source Sans Pro"/>
                <w:b/>
                <w:bCs/>
              </w:rPr>
            </w:pPr>
          </w:p>
          <w:p w:rsidR="00AD2651" w:rsidRDefault="00AD2651" w:rsidP="00AD2651">
            <w:pPr>
              <w:pStyle w:val="documentpaddedline"/>
              <w:spacing w:line="260" w:lineRule="atLeast"/>
              <w:rPr>
                <w:rStyle w:val="span"/>
                <w:rFonts w:eastAsia="Source Sans Pro"/>
                <w:b/>
                <w:bCs/>
              </w:rPr>
            </w:pPr>
            <w:r>
              <w:rPr>
                <w:rStyle w:val="span"/>
                <w:rFonts w:eastAsia="Source Sans Pro"/>
                <w:b/>
                <w:bCs/>
              </w:rPr>
              <w:t xml:space="preserve">Company Name : </w:t>
            </w:r>
            <w:r w:rsidR="0085486A" w:rsidRPr="00AD2651">
              <w:rPr>
                <w:rStyle w:val="span"/>
                <w:rFonts w:eastAsia="Source Sans Pro"/>
                <w:b/>
                <w:bCs/>
              </w:rPr>
              <w:t xml:space="preserve">The </w:t>
            </w:r>
            <w:proofErr w:type="spellStart"/>
            <w:r w:rsidR="0085486A" w:rsidRPr="00AD2651">
              <w:rPr>
                <w:rStyle w:val="span"/>
                <w:rFonts w:eastAsia="Source Sans Pro"/>
                <w:b/>
                <w:bCs/>
              </w:rPr>
              <w:t>Piccadily</w:t>
            </w:r>
            <w:proofErr w:type="spellEnd"/>
            <w:r w:rsidR="0085486A" w:rsidRPr="00AD2651">
              <w:rPr>
                <w:rStyle w:val="span"/>
                <w:rFonts w:eastAsia="Source Sans Pro"/>
                <w:b/>
                <w:bCs/>
              </w:rPr>
              <w:t>, New Delhi</w:t>
            </w:r>
            <w:r w:rsidR="0085486A" w:rsidRPr="00EF05F3">
              <w:rPr>
                <w:rStyle w:val="span"/>
                <w:rFonts w:eastAsia="Source Sans Pro"/>
                <w:b/>
                <w:bCs/>
              </w:rPr>
              <w:t xml:space="preserve"> </w:t>
            </w:r>
          </w:p>
          <w:p w:rsidR="009129A1" w:rsidRPr="00EF05F3" w:rsidRDefault="00AD2651" w:rsidP="00AD2651">
            <w:pPr>
              <w:pStyle w:val="documentpaddedline"/>
              <w:spacing w:line="260" w:lineRule="atLeast"/>
              <w:rPr>
                <w:rStyle w:val="span"/>
                <w:rFonts w:eastAsia="Source Sans Pro"/>
                <w:b/>
                <w:bCs/>
              </w:rPr>
            </w:pPr>
            <w:r>
              <w:rPr>
                <w:rStyle w:val="span"/>
                <w:rFonts w:eastAsia="Source Sans Pro"/>
                <w:b/>
                <w:bCs/>
              </w:rPr>
              <w:t>Position :</w:t>
            </w:r>
            <w:r w:rsidR="0085486A" w:rsidRPr="00AD2651">
              <w:rPr>
                <w:rStyle w:val="span"/>
                <w:rFonts w:eastAsia="Source Sans Pro"/>
                <w:b/>
                <w:bCs/>
              </w:rPr>
              <w:t xml:space="preserve"> Front Office Associate</w:t>
            </w:r>
            <w:r w:rsidR="0085486A" w:rsidRPr="00EF05F3">
              <w:rPr>
                <w:rStyle w:val="span"/>
                <w:rFonts w:eastAsia="Source Sans Pro"/>
                <w:b/>
                <w:bCs/>
              </w:rPr>
              <w:t xml:space="preserve"> </w:t>
            </w:r>
          </w:p>
          <w:p w:rsidR="00AD2651" w:rsidRPr="00EF05F3" w:rsidRDefault="00AD2651" w:rsidP="00AD2651">
            <w:pPr>
              <w:pStyle w:val="documentpaddedline"/>
              <w:spacing w:line="260" w:lineRule="atLeast"/>
              <w:rPr>
                <w:rStyle w:val="span"/>
                <w:rFonts w:eastAsia="Source Sans Pro"/>
                <w:b/>
                <w:bCs/>
              </w:rPr>
            </w:pPr>
            <w:r w:rsidRPr="00EF05F3">
              <w:rPr>
                <w:rStyle w:val="span"/>
                <w:rFonts w:eastAsia="Source Sans Pro"/>
                <w:b/>
                <w:bCs/>
              </w:rPr>
              <w:t xml:space="preserve">Duration : </w:t>
            </w:r>
            <w:r w:rsidRPr="00EF05F3">
              <w:rPr>
                <w:rStyle w:val="span"/>
                <w:rFonts w:eastAsia="Source Sans Pro"/>
                <w:b/>
                <w:bCs/>
              </w:rPr>
              <w:t>May 2016 - September 2016 (224 Keys)</w:t>
            </w:r>
          </w:p>
          <w:p w:rsidR="00AD2651" w:rsidRDefault="00AD2651" w:rsidP="00AD2651">
            <w:pPr>
              <w:pStyle w:val="documentpaddedline"/>
              <w:spacing w:line="260" w:lineRule="atLeast"/>
              <w:rPr>
                <w:rStyle w:val="span"/>
                <w:rFonts w:eastAsia="Source Sans Pro"/>
                <w:b/>
                <w:bCs/>
              </w:rPr>
            </w:pPr>
          </w:p>
          <w:p w:rsidR="00EF05F3" w:rsidRPr="00AD2651" w:rsidRDefault="00EF05F3" w:rsidP="00AD2651">
            <w:pPr>
              <w:pStyle w:val="documentpaddedline"/>
              <w:spacing w:line="260" w:lineRule="atLeast"/>
              <w:rPr>
                <w:rStyle w:val="span"/>
                <w:rFonts w:eastAsia="Source Sans Pro"/>
                <w:b/>
                <w:bCs/>
              </w:rPr>
            </w:pPr>
          </w:p>
          <w:p w:rsidR="00AD2651" w:rsidRPr="00AD2651" w:rsidRDefault="00AD2651" w:rsidP="00AD2651">
            <w:pPr>
              <w:pStyle w:val="documentpaddedline"/>
              <w:spacing w:line="260" w:lineRule="atLeast"/>
              <w:rPr>
                <w:rStyle w:val="span"/>
                <w:rFonts w:eastAsia="Source Sans Pro"/>
                <w:b/>
                <w:bCs/>
              </w:rPr>
            </w:pPr>
            <w:r>
              <w:rPr>
                <w:rStyle w:val="span"/>
                <w:rFonts w:eastAsia="Source Sans Pro"/>
                <w:b/>
                <w:bCs/>
              </w:rPr>
              <w:t>Company Name :</w:t>
            </w:r>
            <w:r w:rsidR="0085486A" w:rsidRPr="00AD2651">
              <w:rPr>
                <w:rStyle w:val="span"/>
                <w:rFonts w:eastAsia="Source Sans Pro"/>
                <w:b/>
                <w:bCs/>
              </w:rPr>
              <w:t xml:space="preserve">The </w:t>
            </w:r>
            <w:proofErr w:type="spellStart"/>
            <w:r w:rsidR="0085486A" w:rsidRPr="00AD2651">
              <w:rPr>
                <w:rStyle w:val="span"/>
                <w:rFonts w:eastAsia="Source Sans Pro"/>
                <w:b/>
                <w:bCs/>
              </w:rPr>
              <w:t>Lalit</w:t>
            </w:r>
            <w:proofErr w:type="spellEnd"/>
            <w:r w:rsidR="0085486A" w:rsidRPr="00AD2651">
              <w:rPr>
                <w:rStyle w:val="span"/>
                <w:rFonts w:eastAsia="Source Sans Pro"/>
                <w:b/>
                <w:bCs/>
              </w:rPr>
              <w:t>, New Delhi</w:t>
            </w:r>
            <w:r w:rsidR="0085486A" w:rsidRPr="00EF05F3">
              <w:rPr>
                <w:rStyle w:val="span"/>
                <w:rFonts w:eastAsia="Source Sans Pro"/>
                <w:b/>
                <w:bCs/>
              </w:rPr>
              <w:t xml:space="preserve"> </w:t>
            </w:r>
            <w:r w:rsidRPr="00EF05F3">
              <w:rPr>
                <w:rStyle w:val="span"/>
                <w:rFonts w:eastAsia="Source Sans Pro"/>
                <w:b/>
                <w:bCs/>
              </w:rPr>
              <w:t>(461 Keys)</w:t>
            </w:r>
          </w:p>
          <w:p w:rsidR="009129A1" w:rsidRPr="00EF05F3" w:rsidRDefault="00AD2651" w:rsidP="00AD2651">
            <w:pPr>
              <w:pStyle w:val="documentpaddedline"/>
              <w:spacing w:line="260" w:lineRule="atLeast"/>
              <w:rPr>
                <w:rStyle w:val="span"/>
                <w:rFonts w:eastAsia="Source Sans Pro"/>
                <w:b/>
                <w:bCs/>
              </w:rPr>
            </w:pPr>
            <w:r w:rsidRPr="00EF05F3">
              <w:rPr>
                <w:rStyle w:val="span"/>
                <w:rFonts w:eastAsia="Source Sans Pro"/>
                <w:b/>
                <w:bCs/>
              </w:rPr>
              <w:t xml:space="preserve">Position : </w:t>
            </w:r>
            <w:r w:rsidR="0085486A" w:rsidRPr="00AD2651">
              <w:rPr>
                <w:rStyle w:val="span"/>
                <w:rFonts w:eastAsia="Source Sans Pro"/>
                <w:b/>
                <w:bCs/>
              </w:rPr>
              <w:t>Front Office Associate</w:t>
            </w:r>
            <w:r w:rsidR="0085486A" w:rsidRPr="00EF05F3">
              <w:rPr>
                <w:rStyle w:val="span"/>
                <w:rFonts w:eastAsia="Source Sans Pro"/>
                <w:b/>
                <w:bCs/>
              </w:rPr>
              <w:t xml:space="preserve"> </w:t>
            </w:r>
          </w:p>
          <w:p w:rsidR="00AD2651" w:rsidRPr="00EF05F3" w:rsidRDefault="00AD2651" w:rsidP="00AD2651">
            <w:pPr>
              <w:pStyle w:val="documentpaddedline"/>
              <w:spacing w:line="260" w:lineRule="atLeast"/>
              <w:rPr>
                <w:rStyle w:val="span"/>
                <w:rFonts w:eastAsia="Source Sans Pro"/>
                <w:b/>
                <w:bCs/>
              </w:rPr>
            </w:pPr>
            <w:r w:rsidRPr="00EF05F3">
              <w:rPr>
                <w:rStyle w:val="span"/>
                <w:rFonts w:eastAsia="Source Sans Pro"/>
                <w:b/>
                <w:bCs/>
              </w:rPr>
              <w:t xml:space="preserve">Duration : </w:t>
            </w:r>
            <w:r w:rsidRPr="00EF05F3">
              <w:rPr>
                <w:rStyle w:val="span"/>
                <w:rFonts w:eastAsia="Source Sans Pro"/>
                <w:b/>
                <w:bCs/>
              </w:rPr>
              <w:t> </w:t>
            </w:r>
          </w:p>
          <w:p w:rsidR="00AD2651" w:rsidRDefault="00AD2651" w:rsidP="00AD2651">
            <w:pPr>
              <w:pStyle w:val="documentpaddedline"/>
              <w:spacing w:line="260" w:lineRule="atLeast"/>
              <w:rPr>
                <w:rStyle w:val="span"/>
                <w:rFonts w:eastAsia="Source Sans Pro"/>
                <w:b/>
                <w:bCs/>
              </w:rPr>
            </w:pPr>
            <w:r w:rsidRPr="00EF05F3">
              <w:rPr>
                <w:rStyle w:val="span"/>
                <w:rFonts w:eastAsia="Source Sans Pro"/>
                <w:b/>
                <w:bCs/>
              </w:rPr>
              <w:t>February 2015 - March 2016</w:t>
            </w:r>
          </w:p>
          <w:p w:rsidR="00EF05F3" w:rsidRDefault="00EF05F3" w:rsidP="00AD2651">
            <w:pPr>
              <w:pStyle w:val="documentpaddedline"/>
              <w:spacing w:line="260" w:lineRule="atLeast"/>
              <w:rPr>
                <w:rStyle w:val="span"/>
                <w:rFonts w:eastAsia="Source Sans Pro"/>
                <w:b/>
                <w:bCs/>
              </w:rPr>
            </w:pPr>
          </w:p>
          <w:p w:rsidR="00EF05F3" w:rsidRDefault="00EF05F3" w:rsidP="00AD2651">
            <w:pPr>
              <w:pStyle w:val="documentpaddedline"/>
              <w:spacing w:line="260" w:lineRule="atLeast"/>
              <w:rPr>
                <w:rStyle w:val="span"/>
                <w:rFonts w:eastAsia="Source Sans Pro"/>
                <w:b/>
                <w:bCs/>
              </w:rPr>
            </w:pPr>
          </w:p>
          <w:p w:rsidR="00EF05F3" w:rsidRPr="00AD2651" w:rsidRDefault="00EF05F3" w:rsidP="00EF05F3">
            <w:pPr>
              <w:pStyle w:val="documentpaddedline"/>
              <w:spacing w:line="260" w:lineRule="atLeast"/>
              <w:rPr>
                <w:rStyle w:val="span"/>
                <w:rFonts w:eastAsia="Source Sans Pro"/>
                <w:b/>
                <w:bCs/>
              </w:rPr>
            </w:pPr>
            <w:r>
              <w:rPr>
                <w:rStyle w:val="span"/>
                <w:rFonts w:eastAsia="Source Sans Pro"/>
                <w:b/>
                <w:bCs/>
              </w:rPr>
              <w:t>Company Name :</w:t>
            </w:r>
            <w:r>
              <w:rPr>
                <w:rStyle w:val="span"/>
                <w:rFonts w:eastAsia="Source Sans Pro"/>
                <w:b/>
                <w:bCs/>
              </w:rPr>
              <w:t xml:space="preserve"> </w:t>
            </w:r>
            <w:proofErr w:type="spellStart"/>
            <w:r>
              <w:rPr>
                <w:rStyle w:val="span"/>
                <w:rFonts w:eastAsia="Source Sans Pro"/>
                <w:b/>
                <w:bCs/>
              </w:rPr>
              <w:t>Crowne</w:t>
            </w:r>
            <w:proofErr w:type="spellEnd"/>
            <w:r>
              <w:rPr>
                <w:rStyle w:val="span"/>
                <w:rFonts w:eastAsia="Source Sans Pro"/>
                <w:b/>
                <w:bCs/>
              </w:rPr>
              <w:t xml:space="preserve"> Plaza Today, </w:t>
            </w:r>
            <w:proofErr w:type="spellStart"/>
            <w:r>
              <w:rPr>
                <w:rStyle w:val="span"/>
                <w:rFonts w:eastAsia="Source Sans Pro"/>
                <w:b/>
                <w:bCs/>
              </w:rPr>
              <w:t>Gurugram</w:t>
            </w:r>
            <w:proofErr w:type="spellEnd"/>
          </w:p>
          <w:p w:rsidR="00EF05F3" w:rsidRPr="00EF05F3" w:rsidRDefault="00EF05F3" w:rsidP="00EF05F3">
            <w:pPr>
              <w:pStyle w:val="documentpaddedline"/>
              <w:spacing w:line="260" w:lineRule="atLeast"/>
              <w:rPr>
                <w:rStyle w:val="span"/>
                <w:rFonts w:eastAsia="Source Sans Pro"/>
                <w:b/>
                <w:bCs/>
              </w:rPr>
            </w:pPr>
            <w:r w:rsidRPr="00EF05F3">
              <w:rPr>
                <w:rStyle w:val="span"/>
                <w:rFonts w:eastAsia="Source Sans Pro"/>
                <w:b/>
                <w:bCs/>
              </w:rPr>
              <w:t xml:space="preserve">Position : </w:t>
            </w:r>
            <w:r>
              <w:rPr>
                <w:rStyle w:val="span"/>
                <w:rFonts w:eastAsia="Source Sans Pro"/>
                <w:b/>
                <w:bCs/>
              </w:rPr>
              <w:t>Industrial Trainee</w:t>
            </w:r>
            <w:r w:rsidRPr="00EF05F3">
              <w:rPr>
                <w:rStyle w:val="span"/>
                <w:rFonts w:eastAsia="Source Sans Pro"/>
                <w:b/>
                <w:bCs/>
              </w:rPr>
              <w:t xml:space="preserve"> </w:t>
            </w:r>
          </w:p>
          <w:p w:rsidR="00EF05F3" w:rsidRPr="00EF05F3" w:rsidRDefault="00EF05F3" w:rsidP="00EF05F3">
            <w:pPr>
              <w:pStyle w:val="documentpaddedline"/>
              <w:spacing w:line="260" w:lineRule="atLeast"/>
              <w:rPr>
                <w:rStyle w:val="span"/>
                <w:rFonts w:eastAsia="Source Sans Pro"/>
                <w:b/>
                <w:bCs/>
              </w:rPr>
            </w:pPr>
            <w:r w:rsidRPr="00EF05F3">
              <w:rPr>
                <w:rStyle w:val="span"/>
                <w:rFonts w:eastAsia="Source Sans Pro"/>
                <w:b/>
                <w:bCs/>
              </w:rPr>
              <w:t xml:space="preserve">Duration : </w:t>
            </w:r>
            <w:r>
              <w:rPr>
                <w:rStyle w:val="span"/>
                <w:rFonts w:eastAsia="Source Sans Pro"/>
                <w:b/>
                <w:bCs/>
              </w:rPr>
              <w:t>6 Months</w:t>
            </w:r>
          </w:p>
          <w:p w:rsidR="00EF05F3" w:rsidRPr="00EF05F3" w:rsidRDefault="00EF05F3" w:rsidP="00AD2651">
            <w:pPr>
              <w:pStyle w:val="documentpaddedline"/>
              <w:spacing w:line="260" w:lineRule="atLeast"/>
              <w:rPr>
                <w:rStyle w:val="span"/>
                <w:rFonts w:eastAsia="Source Sans Pro"/>
                <w:b/>
                <w:bCs/>
              </w:rPr>
            </w:pPr>
          </w:p>
          <w:p w:rsidR="00AD2651" w:rsidRPr="00EF05F3" w:rsidRDefault="00AD2651" w:rsidP="00AD2651">
            <w:pPr>
              <w:pStyle w:val="documentpaddedline"/>
              <w:spacing w:line="260" w:lineRule="atLeast"/>
              <w:rPr>
                <w:rStyle w:val="span"/>
                <w:rFonts w:eastAsia="Source Sans Pro"/>
              </w:rPr>
            </w:pPr>
          </w:p>
          <w:p w:rsidR="00EF05F3" w:rsidRDefault="0085486A">
            <w:pPr>
              <w:pStyle w:val="documentright-boxheadingsectiontitle"/>
              <w:pBdr>
                <w:top w:val="single" w:sz="8" w:space="20" w:color="000000"/>
              </w:pBdr>
              <w:spacing w:after="200" w:line="300" w:lineRule="atLeast"/>
              <w:rPr>
                <w:rStyle w:val="documentright-box"/>
                <w:rFonts w:ascii="Montserrat" w:eastAsia="Montserrat" w:hAnsi="Montserrat" w:cs="Montserrat"/>
                <w:b/>
                <w:bCs/>
                <w:caps/>
                <w:color w:val="000000"/>
                <w:spacing w:val="20"/>
              </w:rPr>
            </w:pPr>
            <w:r>
              <w:rPr>
                <w:rStyle w:val="documentright-box"/>
                <w:rFonts w:ascii="Montserrat" w:eastAsia="Montserrat" w:hAnsi="Montserrat" w:cs="Montserrat"/>
                <w:b/>
                <w:bCs/>
                <w:caps/>
                <w:color w:val="000000"/>
                <w:spacing w:val="20"/>
              </w:rPr>
              <w:t>Accomplishments</w:t>
            </w:r>
          </w:p>
          <w:p w:rsidR="00EF05F3" w:rsidRDefault="00EF05F3" w:rsidP="009F2F23">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Handled PMO Movement in the year 2024.</w:t>
            </w:r>
          </w:p>
          <w:p w:rsidR="00EF05F3" w:rsidRDefault="00EF05F3" w:rsidP="009F2F23">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Migration from Opera V5 to Opera Cloud</w:t>
            </w:r>
          </w:p>
          <w:p w:rsidR="00EF05F3" w:rsidRPr="00EF05F3" w:rsidRDefault="00EF05F3" w:rsidP="00EF05F3">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Awarded Manager of the Month for Nov’2023, Dec’2023 and Jan’2024.</w:t>
            </w:r>
          </w:p>
          <w:p w:rsidR="009129A1" w:rsidRDefault="0085486A">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Winning Ways Champion of the Year 2018, Crowne Plaza, Greater Noida</w:t>
            </w:r>
          </w:p>
          <w:p w:rsidR="009129A1" w:rsidRDefault="0085486A">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Winning Ways Champion of the Month January 2018, Crowne Plaza, Greater Noida</w:t>
            </w:r>
          </w:p>
          <w:p w:rsidR="00EF05F3" w:rsidRPr="00EF05F3" w:rsidRDefault="0085486A" w:rsidP="00EF05F3">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 xml:space="preserve">Winning Ways Champion of the Month December 2016, </w:t>
            </w:r>
            <w:proofErr w:type="spellStart"/>
            <w:r>
              <w:rPr>
                <w:rStyle w:val="documentright-box"/>
                <w:rFonts w:ascii="Source Sans Pro" w:eastAsia="Source Sans Pro" w:hAnsi="Source Sans Pro" w:cs="Source Sans Pro"/>
                <w:color w:val="000000"/>
                <w:sz w:val="20"/>
                <w:szCs w:val="20"/>
              </w:rPr>
              <w:t>Crowne</w:t>
            </w:r>
            <w:proofErr w:type="spellEnd"/>
            <w:r>
              <w:rPr>
                <w:rStyle w:val="documentright-box"/>
                <w:rFonts w:ascii="Source Sans Pro" w:eastAsia="Source Sans Pro" w:hAnsi="Source Sans Pro" w:cs="Source Sans Pro"/>
                <w:color w:val="000000"/>
                <w:sz w:val="20"/>
                <w:szCs w:val="20"/>
              </w:rPr>
              <w:t xml:space="preserve"> Plaza, Greater Noida</w:t>
            </w:r>
          </w:p>
          <w:p w:rsidR="009129A1" w:rsidRDefault="0085486A">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Nominated 3 more times for winning ways champion</w:t>
            </w:r>
          </w:p>
          <w:p w:rsidR="009129A1" w:rsidRDefault="0085486A">
            <w:pPr>
              <w:pStyle w:val="documentulli"/>
              <w:numPr>
                <w:ilvl w:val="0"/>
                <w:numId w:val="9"/>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Highest Upselling for the last 18 months continuously</w:t>
            </w:r>
          </w:p>
          <w:p w:rsidR="009129A1" w:rsidRPr="00EF05F3" w:rsidRDefault="0085486A" w:rsidP="00EF05F3">
            <w:pPr>
              <w:pStyle w:val="documentulli"/>
              <w:numPr>
                <w:ilvl w:val="0"/>
                <w:numId w:val="9"/>
              </w:numPr>
              <w:spacing w:after="400" w:line="260" w:lineRule="atLeast"/>
              <w:ind w:left="440" w:hanging="192"/>
              <w:rPr>
                <w:rStyle w:val="documentright-box"/>
                <w:rFonts w:ascii="Source Sans Pro" w:eastAsia="Source Sans Pro" w:hAnsi="Source Sans Pro" w:cs="Source Sans Pro"/>
                <w:color w:val="000000"/>
                <w:sz w:val="20"/>
                <w:szCs w:val="20"/>
              </w:rPr>
            </w:pPr>
            <w:r w:rsidRPr="00EF05F3">
              <w:rPr>
                <w:rStyle w:val="documentright-box"/>
                <w:rFonts w:ascii="Montserrat" w:eastAsia="Montserrat" w:hAnsi="Montserrat" w:cs="Montserrat"/>
                <w:b/>
                <w:bCs/>
                <w:caps/>
                <w:color w:val="000000"/>
                <w:spacing w:val="20"/>
              </w:rPr>
              <w:lastRenderedPageBreak/>
              <w:t>Personal Information</w:t>
            </w:r>
          </w:p>
          <w:p w:rsidR="009129A1" w:rsidRDefault="0085486A">
            <w:pPr>
              <w:pStyle w:val="documentulli"/>
              <w:numPr>
                <w:ilvl w:val="0"/>
                <w:numId w:val="10"/>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Father's Name: MD.ASLAM</w:t>
            </w:r>
          </w:p>
          <w:p w:rsidR="009129A1" w:rsidRDefault="0085486A">
            <w:pPr>
              <w:pStyle w:val="documentulli"/>
              <w:numPr>
                <w:ilvl w:val="0"/>
                <w:numId w:val="10"/>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Date of Birth: 07/01/91</w:t>
            </w:r>
          </w:p>
          <w:p w:rsidR="009129A1" w:rsidRDefault="0085486A">
            <w:pPr>
              <w:pStyle w:val="documentulli"/>
              <w:numPr>
                <w:ilvl w:val="0"/>
                <w:numId w:val="10"/>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Nationality: Indian</w:t>
            </w:r>
          </w:p>
          <w:p w:rsidR="009129A1" w:rsidRDefault="0085486A">
            <w:pPr>
              <w:pStyle w:val="documentulli"/>
              <w:numPr>
                <w:ilvl w:val="0"/>
                <w:numId w:val="10"/>
              </w:numPr>
              <w:spacing w:after="4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Marital Status: Married</w:t>
            </w:r>
          </w:p>
          <w:p w:rsidR="009129A1" w:rsidRDefault="0085486A">
            <w:pPr>
              <w:pStyle w:val="documentright-boxheadingsectiontitle"/>
              <w:pBdr>
                <w:top w:val="single" w:sz="8" w:space="20" w:color="000000"/>
              </w:pBdr>
              <w:spacing w:after="200" w:line="300" w:lineRule="atLeast"/>
              <w:rPr>
                <w:rStyle w:val="documentright-box"/>
                <w:rFonts w:ascii="Montserrat" w:eastAsia="Montserrat" w:hAnsi="Montserrat" w:cs="Montserrat"/>
                <w:b/>
                <w:bCs/>
                <w:caps/>
                <w:color w:val="000000"/>
                <w:spacing w:val="20"/>
              </w:rPr>
            </w:pPr>
            <w:r>
              <w:rPr>
                <w:rStyle w:val="documentright-box"/>
                <w:rFonts w:ascii="Montserrat" w:eastAsia="Montserrat" w:hAnsi="Montserrat" w:cs="Montserrat"/>
                <w:b/>
                <w:bCs/>
                <w:caps/>
                <w:color w:val="000000"/>
                <w:spacing w:val="20"/>
              </w:rPr>
              <w:t>Hobbies and Interests</w:t>
            </w:r>
          </w:p>
          <w:p w:rsidR="009129A1" w:rsidRDefault="009D0E22" w:rsidP="009D0E22">
            <w:pPr>
              <w:pStyle w:val="documentulli"/>
              <w:numPr>
                <w:ilvl w:val="0"/>
                <w:numId w:val="11"/>
              </w:numPr>
              <w:spacing w:after="100" w:line="260" w:lineRule="atLeast"/>
              <w:ind w:left="440" w:hanging="192"/>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Cooking</w:t>
            </w:r>
            <w:bookmarkStart w:id="0" w:name="_GoBack"/>
            <w:bookmarkEnd w:id="0"/>
          </w:p>
          <w:p w:rsidR="009F2F23" w:rsidRDefault="009F2F23" w:rsidP="009F2F23">
            <w:pPr>
              <w:pStyle w:val="documentulli"/>
              <w:spacing w:after="100" w:line="260" w:lineRule="atLeast"/>
              <w:ind w:left="440"/>
              <w:rPr>
                <w:rStyle w:val="documentright-box"/>
                <w:rFonts w:ascii="Source Sans Pro" w:eastAsia="Source Sans Pro" w:hAnsi="Source Sans Pro" w:cs="Source Sans Pro"/>
                <w:color w:val="000000"/>
                <w:sz w:val="20"/>
                <w:szCs w:val="20"/>
              </w:rPr>
            </w:pPr>
          </w:p>
          <w:p w:rsidR="009F2F23" w:rsidRDefault="009F2F23" w:rsidP="009F2F23">
            <w:pPr>
              <w:pStyle w:val="documentright-boxheadingsectiontitle"/>
              <w:pBdr>
                <w:top w:val="single" w:sz="8" w:space="20" w:color="000000"/>
              </w:pBdr>
              <w:spacing w:after="200" w:line="300" w:lineRule="atLeast"/>
              <w:rPr>
                <w:rStyle w:val="documentright-box"/>
                <w:rFonts w:ascii="Montserrat" w:eastAsia="Montserrat" w:hAnsi="Montserrat" w:cs="Montserrat"/>
                <w:b/>
                <w:bCs/>
                <w:caps/>
                <w:color w:val="000000"/>
                <w:spacing w:val="20"/>
              </w:rPr>
            </w:pPr>
            <w:r>
              <w:rPr>
                <w:rStyle w:val="documentright-box"/>
                <w:rFonts w:ascii="Montserrat" w:eastAsia="Montserrat" w:hAnsi="Montserrat" w:cs="Montserrat"/>
                <w:b/>
                <w:bCs/>
                <w:caps/>
                <w:color w:val="000000"/>
                <w:spacing w:val="20"/>
              </w:rPr>
              <w:t>References</w:t>
            </w:r>
          </w:p>
          <w:p w:rsidR="009F2F23" w:rsidRPr="009D0E22" w:rsidRDefault="00232B3A" w:rsidP="00232B3A">
            <w:pPr>
              <w:pStyle w:val="documentright-boxsinglecolumn"/>
              <w:spacing w:after="400" w:line="260" w:lineRule="atLeast"/>
              <w:rPr>
                <w:rStyle w:val="documentright-box"/>
                <w:rFonts w:ascii="Source Sans Pro" w:eastAsia="Source Sans Pro" w:hAnsi="Source Sans Pro" w:cs="Source Sans Pro"/>
                <w:color w:val="000000"/>
                <w:sz w:val="20"/>
                <w:szCs w:val="20"/>
              </w:rPr>
            </w:pPr>
            <w:r>
              <w:rPr>
                <w:rStyle w:val="documentright-box"/>
                <w:rFonts w:ascii="Source Sans Pro" w:eastAsia="Source Sans Pro" w:hAnsi="Source Sans Pro" w:cs="Source Sans Pro"/>
                <w:color w:val="000000"/>
                <w:sz w:val="20"/>
                <w:szCs w:val="20"/>
              </w:rPr>
              <w:t>On Request</w:t>
            </w:r>
          </w:p>
        </w:tc>
        <w:tc>
          <w:tcPr>
            <w:tcW w:w="760" w:type="dxa"/>
            <w:tcMar>
              <w:top w:w="0" w:type="dxa"/>
              <w:left w:w="0" w:type="dxa"/>
              <w:bottom w:w="0" w:type="dxa"/>
              <w:right w:w="0" w:type="dxa"/>
            </w:tcMar>
            <w:vAlign w:val="bottom"/>
            <w:hideMark/>
          </w:tcPr>
          <w:p w:rsidR="009129A1" w:rsidRDefault="009129A1">
            <w:pPr>
              <w:rPr>
                <w:rStyle w:val="documentright-box"/>
                <w:rFonts w:ascii="Source Sans Pro" w:eastAsia="Source Sans Pro" w:hAnsi="Source Sans Pro" w:cs="Source Sans Pro"/>
                <w:color w:val="000000"/>
                <w:sz w:val="20"/>
                <w:szCs w:val="20"/>
              </w:rPr>
            </w:pPr>
          </w:p>
        </w:tc>
      </w:tr>
    </w:tbl>
    <w:p w:rsidR="009129A1" w:rsidRDefault="0085486A">
      <w:pPr>
        <w:spacing w:line="20" w:lineRule="auto"/>
        <w:rPr>
          <w:rFonts w:ascii="Source Sans Pro" w:eastAsia="Source Sans Pro" w:hAnsi="Source Sans Pro" w:cs="Source Sans Pro"/>
          <w:color w:val="000000"/>
          <w:sz w:val="20"/>
          <w:szCs w:val="20"/>
        </w:rPr>
      </w:pPr>
      <w:r>
        <w:rPr>
          <w:color w:val="FFFFFF"/>
          <w:sz w:val="2"/>
        </w:rPr>
        <w:lastRenderedPageBreak/>
        <w:t>.</w:t>
      </w:r>
    </w:p>
    <w:sectPr w:rsidR="009129A1">
      <w:headerReference w:type="default" r:id="rId12"/>
      <w:footerReference w:type="default" r:id="rId13"/>
      <w:pgSz w:w="11906" w:h="16838"/>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5221" w:rsidRDefault="007E5221">
      <w:pPr>
        <w:spacing w:line="240" w:lineRule="auto"/>
      </w:pPr>
      <w:r>
        <w:separator/>
      </w:r>
    </w:p>
  </w:endnote>
  <w:endnote w:type="continuationSeparator" w:id="0">
    <w:p w:rsidR="007E5221" w:rsidRDefault="007E5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auto"/>
    <w:pitch w:val="default"/>
    <w:sig w:usb0="00000000" w:usb1="00000000" w:usb2="00000000" w:usb3="00000000" w:csb0="00000001" w:csb1="00000000"/>
    <w:embedRegular r:id="rId1" w:fontKey="{FB405A77-AB28-43CE-A16C-A03B0421DE5A}"/>
    <w:embedBold r:id="rId2" w:fontKey="{9E3A7F82-61D8-44C9-A1C6-DCCFB533754C}"/>
  </w:font>
  <w:font w:name="Montserrat">
    <w:charset w:val="00"/>
    <w:family w:val="auto"/>
    <w:pitch w:val="default"/>
    <w:sig w:usb0="00000000" w:usb1="00000000" w:usb2="00000000" w:usb3="00000000" w:csb0="00000001" w:csb1="00000000"/>
    <w:embedRegular r:id="rId3" w:fontKey="{59F748E1-8D0A-4429-B7B1-5A735EE2EF52}"/>
    <w:embedBold r:id="rId4" w:fontKey="{C67C14C9-5D65-4A61-9B43-38785607F85B}"/>
  </w:font>
  <w:font w:name="Tahoma">
    <w:panose1 w:val="020B0604030504040204"/>
    <w:charset w:val="00"/>
    <w:family w:val="swiss"/>
    <w:pitch w:val="variable"/>
    <w:sig w:usb0="E1002EFF" w:usb1="C000605B" w:usb2="00000029" w:usb3="00000000" w:csb0="000101FF" w:csb1="00000000"/>
    <w:embedRegular r:id="rId5" w:fontKey="{9B56B4C8-8F6E-4837-BBF8-92A4318CD56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29A1" w:rsidRDefault="0085486A">
    <w:pPr>
      <w:spacing w:line="20" w:lineRule="auto"/>
    </w:pPr>
    <w:r>
      <w:rPr>
        <w:color w:val="FFFFFF"/>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5221" w:rsidRDefault="007E5221">
      <w:pPr>
        <w:spacing w:line="240" w:lineRule="auto"/>
      </w:pPr>
      <w:r>
        <w:separator/>
      </w:r>
    </w:p>
  </w:footnote>
  <w:footnote w:type="continuationSeparator" w:id="0">
    <w:p w:rsidR="007E5221" w:rsidRDefault="007E522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29A1" w:rsidRDefault="0085486A">
    <w:pPr>
      <w:spacing w:line="20" w:lineRule="auto"/>
    </w:pPr>
    <w:r>
      <w:rPr>
        <w:color w:val="FFFFFF"/>
        <w:sz w:val="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68FE4C30">
      <w:start w:val="1"/>
      <w:numFmt w:val="bullet"/>
      <w:lvlText w:val=""/>
      <w:lvlJc w:val="left"/>
      <w:pPr>
        <w:ind w:left="720" w:hanging="360"/>
      </w:pPr>
      <w:rPr>
        <w:rFonts w:ascii="Symbol" w:hAnsi="Symbol"/>
      </w:rPr>
    </w:lvl>
    <w:lvl w:ilvl="1" w:tplc="2ECEE310">
      <w:start w:val="1"/>
      <w:numFmt w:val="bullet"/>
      <w:lvlText w:val="o"/>
      <w:lvlJc w:val="left"/>
      <w:pPr>
        <w:tabs>
          <w:tab w:val="num" w:pos="1440"/>
        </w:tabs>
        <w:ind w:left="1440" w:hanging="360"/>
      </w:pPr>
      <w:rPr>
        <w:rFonts w:ascii="Courier New" w:hAnsi="Courier New"/>
      </w:rPr>
    </w:lvl>
    <w:lvl w:ilvl="2" w:tplc="A35ECF2C">
      <w:start w:val="1"/>
      <w:numFmt w:val="bullet"/>
      <w:lvlText w:val=""/>
      <w:lvlJc w:val="left"/>
      <w:pPr>
        <w:tabs>
          <w:tab w:val="num" w:pos="2160"/>
        </w:tabs>
        <w:ind w:left="2160" w:hanging="360"/>
      </w:pPr>
      <w:rPr>
        <w:rFonts w:ascii="Wingdings" w:hAnsi="Wingdings"/>
      </w:rPr>
    </w:lvl>
    <w:lvl w:ilvl="3" w:tplc="6ABAE572">
      <w:start w:val="1"/>
      <w:numFmt w:val="bullet"/>
      <w:lvlText w:val=""/>
      <w:lvlJc w:val="left"/>
      <w:pPr>
        <w:tabs>
          <w:tab w:val="num" w:pos="2880"/>
        </w:tabs>
        <w:ind w:left="2880" w:hanging="360"/>
      </w:pPr>
      <w:rPr>
        <w:rFonts w:ascii="Symbol" w:hAnsi="Symbol"/>
      </w:rPr>
    </w:lvl>
    <w:lvl w:ilvl="4" w:tplc="F5B0FEE0">
      <w:start w:val="1"/>
      <w:numFmt w:val="bullet"/>
      <w:lvlText w:val="o"/>
      <w:lvlJc w:val="left"/>
      <w:pPr>
        <w:tabs>
          <w:tab w:val="num" w:pos="3600"/>
        </w:tabs>
        <w:ind w:left="3600" w:hanging="360"/>
      </w:pPr>
      <w:rPr>
        <w:rFonts w:ascii="Courier New" w:hAnsi="Courier New"/>
      </w:rPr>
    </w:lvl>
    <w:lvl w:ilvl="5" w:tplc="7DD4CE20">
      <w:start w:val="1"/>
      <w:numFmt w:val="bullet"/>
      <w:lvlText w:val=""/>
      <w:lvlJc w:val="left"/>
      <w:pPr>
        <w:tabs>
          <w:tab w:val="num" w:pos="4320"/>
        </w:tabs>
        <w:ind w:left="4320" w:hanging="360"/>
      </w:pPr>
      <w:rPr>
        <w:rFonts w:ascii="Wingdings" w:hAnsi="Wingdings"/>
      </w:rPr>
    </w:lvl>
    <w:lvl w:ilvl="6" w:tplc="595A6146">
      <w:start w:val="1"/>
      <w:numFmt w:val="bullet"/>
      <w:lvlText w:val=""/>
      <w:lvlJc w:val="left"/>
      <w:pPr>
        <w:tabs>
          <w:tab w:val="num" w:pos="5040"/>
        </w:tabs>
        <w:ind w:left="5040" w:hanging="360"/>
      </w:pPr>
      <w:rPr>
        <w:rFonts w:ascii="Symbol" w:hAnsi="Symbol"/>
      </w:rPr>
    </w:lvl>
    <w:lvl w:ilvl="7" w:tplc="3E128534">
      <w:start w:val="1"/>
      <w:numFmt w:val="bullet"/>
      <w:lvlText w:val="o"/>
      <w:lvlJc w:val="left"/>
      <w:pPr>
        <w:tabs>
          <w:tab w:val="num" w:pos="5760"/>
        </w:tabs>
        <w:ind w:left="5760" w:hanging="360"/>
      </w:pPr>
      <w:rPr>
        <w:rFonts w:ascii="Courier New" w:hAnsi="Courier New"/>
      </w:rPr>
    </w:lvl>
    <w:lvl w:ilvl="8" w:tplc="C346F52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9566F020">
      <w:start w:val="1"/>
      <w:numFmt w:val="bullet"/>
      <w:lvlText w:val=""/>
      <w:lvlJc w:val="left"/>
      <w:pPr>
        <w:ind w:left="720" w:hanging="360"/>
      </w:pPr>
      <w:rPr>
        <w:rFonts w:ascii="Symbol" w:hAnsi="Symbol"/>
      </w:rPr>
    </w:lvl>
    <w:lvl w:ilvl="1" w:tplc="B172CE56">
      <w:start w:val="1"/>
      <w:numFmt w:val="bullet"/>
      <w:lvlText w:val="o"/>
      <w:lvlJc w:val="left"/>
      <w:pPr>
        <w:tabs>
          <w:tab w:val="num" w:pos="1440"/>
        </w:tabs>
        <w:ind w:left="1440" w:hanging="360"/>
      </w:pPr>
      <w:rPr>
        <w:rFonts w:ascii="Courier New" w:hAnsi="Courier New"/>
      </w:rPr>
    </w:lvl>
    <w:lvl w:ilvl="2" w:tplc="72303452">
      <w:start w:val="1"/>
      <w:numFmt w:val="bullet"/>
      <w:lvlText w:val=""/>
      <w:lvlJc w:val="left"/>
      <w:pPr>
        <w:tabs>
          <w:tab w:val="num" w:pos="2160"/>
        </w:tabs>
        <w:ind w:left="2160" w:hanging="360"/>
      </w:pPr>
      <w:rPr>
        <w:rFonts w:ascii="Wingdings" w:hAnsi="Wingdings"/>
      </w:rPr>
    </w:lvl>
    <w:lvl w:ilvl="3" w:tplc="B424517A">
      <w:start w:val="1"/>
      <w:numFmt w:val="bullet"/>
      <w:lvlText w:val=""/>
      <w:lvlJc w:val="left"/>
      <w:pPr>
        <w:tabs>
          <w:tab w:val="num" w:pos="2880"/>
        </w:tabs>
        <w:ind w:left="2880" w:hanging="360"/>
      </w:pPr>
      <w:rPr>
        <w:rFonts w:ascii="Symbol" w:hAnsi="Symbol"/>
      </w:rPr>
    </w:lvl>
    <w:lvl w:ilvl="4" w:tplc="22183BDE">
      <w:start w:val="1"/>
      <w:numFmt w:val="bullet"/>
      <w:lvlText w:val="o"/>
      <w:lvlJc w:val="left"/>
      <w:pPr>
        <w:tabs>
          <w:tab w:val="num" w:pos="3600"/>
        </w:tabs>
        <w:ind w:left="3600" w:hanging="360"/>
      </w:pPr>
      <w:rPr>
        <w:rFonts w:ascii="Courier New" w:hAnsi="Courier New"/>
      </w:rPr>
    </w:lvl>
    <w:lvl w:ilvl="5" w:tplc="26ACF226">
      <w:start w:val="1"/>
      <w:numFmt w:val="bullet"/>
      <w:lvlText w:val=""/>
      <w:lvlJc w:val="left"/>
      <w:pPr>
        <w:tabs>
          <w:tab w:val="num" w:pos="4320"/>
        </w:tabs>
        <w:ind w:left="4320" w:hanging="360"/>
      </w:pPr>
      <w:rPr>
        <w:rFonts w:ascii="Wingdings" w:hAnsi="Wingdings"/>
      </w:rPr>
    </w:lvl>
    <w:lvl w:ilvl="6" w:tplc="3496DDAC">
      <w:start w:val="1"/>
      <w:numFmt w:val="bullet"/>
      <w:lvlText w:val=""/>
      <w:lvlJc w:val="left"/>
      <w:pPr>
        <w:tabs>
          <w:tab w:val="num" w:pos="5040"/>
        </w:tabs>
        <w:ind w:left="5040" w:hanging="360"/>
      </w:pPr>
      <w:rPr>
        <w:rFonts w:ascii="Symbol" w:hAnsi="Symbol"/>
      </w:rPr>
    </w:lvl>
    <w:lvl w:ilvl="7" w:tplc="BC4EA420">
      <w:start w:val="1"/>
      <w:numFmt w:val="bullet"/>
      <w:lvlText w:val="o"/>
      <w:lvlJc w:val="left"/>
      <w:pPr>
        <w:tabs>
          <w:tab w:val="num" w:pos="5760"/>
        </w:tabs>
        <w:ind w:left="5760" w:hanging="360"/>
      </w:pPr>
      <w:rPr>
        <w:rFonts w:ascii="Courier New" w:hAnsi="Courier New"/>
      </w:rPr>
    </w:lvl>
    <w:lvl w:ilvl="8" w:tplc="DF124DC4">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02EC298">
      <w:start w:val="1"/>
      <w:numFmt w:val="bullet"/>
      <w:lvlText w:val=""/>
      <w:lvlJc w:val="left"/>
      <w:pPr>
        <w:ind w:left="720" w:hanging="360"/>
      </w:pPr>
      <w:rPr>
        <w:rFonts w:ascii="Symbol" w:hAnsi="Symbol"/>
      </w:rPr>
    </w:lvl>
    <w:lvl w:ilvl="1" w:tplc="C8ECA0E2">
      <w:start w:val="1"/>
      <w:numFmt w:val="bullet"/>
      <w:lvlText w:val="o"/>
      <w:lvlJc w:val="left"/>
      <w:pPr>
        <w:tabs>
          <w:tab w:val="num" w:pos="1440"/>
        </w:tabs>
        <w:ind w:left="1440" w:hanging="360"/>
      </w:pPr>
      <w:rPr>
        <w:rFonts w:ascii="Courier New" w:hAnsi="Courier New"/>
      </w:rPr>
    </w:lvl>
    <w:lvl w:ilvl="2" w:tplc="995CDC8A">
      <w:start w:val="1"/>
      <w:numFmt w:val="bullet"/>
      <w:lvlText w:val=""/>
      <w:lvlJc w:val="left"/>
      <w:pPr>
        <w:tabs>
          <w:tab w:val="num" w:pos="2160"/>
        </w:tabs>
        <w:ind w:left="2160" w:hanging="360"/>
      </w:pPr>
      <w:rPr>
        <w:rFonts w:ascii="Wingdings" w:hAnsi="Wingdings"/>
      </w:rPr>
    </w:lvl>
    <w:lvl w:ilvl="3" w:tplc="478E9B72">
      <w:start w:val="1"/>
      <w:numFmt w:val="bullet"/>
      <w:lvlText w:val=""/>
      <w:lvlJc w:val="left"/>
      <w:pPr>
        <w:tabs>
          <w:tab w:val="num" w:pos="2880"/>
        </w:tabs>
        <w:ind w:left="2880" w:hanging="360"/>
      </w:pPr>
      <w:rPr>
        <w:rFonts w:ascii="Symbol" w:hAnsi="Symbol"/>
      </w:rPr>
    </w:lvl>
    <w:lvl w:ilvl="4" w:tplc="F0D0EDF4">
      <w:start w:val="1"/>
      <w:numFmt w:val="bullet"/>
      <w:lvlText w:val="o"/>
      <w:lvlJc w:val="left"/>
      <w:pPr>
        <w:tabs>
          <w:tab w:val="num" w:pos="3600"/>
        </w:tabs>
        <w:ind w:left="3600" w:hanging="360"/>
      </w:pPr>
      <w:rPr>
        <w:rFonts w:ascii="Courier New" w:hAnsi="Courier New"/>
      </w:rPr>
    </w:lvl>
    <w:lvl w:ilvl="5" w:tplc="6B2AB074">
      <w:start w:val="1"/>
      <w:numFmt w:val="bullet"/>
      <w:lvlText w:val=""/>
      <w:lvlJc w:val="left"/>
      <w:pPr>
        <w:tabs>
          <w:tab w:val="num" w:pos="4320"/>
        </w:tabs>
        <w:ind w:left="4320" w:hanging="360"/>
      </w:pPr>
      <w:rPr>
        <w:rFonts w:ascii="Wingdings" w:hAnsi="Wingdings"/>
      </w:rPr>
    </w:lvl>
    <w:lvl w:ilvl="6" w:tplc="D10AE1BA">
      <w:start w:val="1"/>
      <w:numFmt w:val="bullet"/>
      <w:lvlText w:val=""/>
      <w:lvlJc w:val="left"/>
      <w:pPr>
        <w:tabs>
          <w:tab w:val="num" w:pos="5040"/>
        </w:tabs>
        <w:ind w:left="5040" w:hanging="360"/>
      </w:pPr>
      <w:rPr>
        <w:rFonts w:ascii="Symbol" w:hAnsi="Symbol"/>
      </w:rPr>
    </w:lvl>
    <w:lvl w:ilvl="7" w:tplc="58A62CFE">
      <w:start w:val="1"/>
      <w:numFmt w:val="bullet"/>
      <w:lvlText w:val="o"/>
      <w:lvlJc w:val="left"/>
      <w:pPr>
        <w:tabs>
          <w:tab w:val="num" w:pos="5760"/>
        </w:tabs>
        <w:ind w:left="5760" w:hanging="360"/>
      </w:pPr>
      <w:rPr>
        <w:rFonts w:ascii="Courier New" w:hAnsi="Courier New"/>
      </w:rPr>
    </w:lvl>
    <w:lvl w:ilvl="8" w:tplc="8BC44940">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30ACAC0C">
      <w:start w:val="1"/>
      <w:numFmt w:val="bullet"/>
      <w:lvlText w:val=""/>
      <w:lvlJc w:val="left"/>
      <w:pPr>
        <w:ind w:left="720" w:hanging="360"/>
      </w:pPr>
      <w:rPr>
        <w:rFonts w:ascii="Symbol" w:hAnsi="Symbol"/>
      </w:rPr>
    </w:lvl>
    <w:lvl w:ilvl="1" w:tplc="FD043F42">
      <w:start w:val="1"/>
      <w:numFmt w:val="bullet"/>
      <w:lvlText w:val="o"/>
      <w:lvlJc w:val="left"/>
      <w:pPr>
        <w:tabs>
          <w:tab w:val="num" w:pos="1440"/>
        </w:tabs>
        <w:ind w:left="1440" w:hanging="360"/>
      </w:pPr>
      <w:rPr>
        <w:rFonts w:ascii="Courier New" w:hAnsi="Courier New"/>
      </w:rPr>
    </w:lvl>
    <w:lvl w:ilvl="2" w:tplc="4E5A62D4">
      <w:start w:val="1"/>
      <w:numFmt w:val="bullet"/>
      <w:lvlText w:val=""/>
      <w:lvlJc w:val="left"/>
      <w:pPr>
        <w:tabs>
          <w:tab w:val="num" w:pos="2160"/>
        </w:tabs>
        <w:ind w:left="2160" w:hanging="360"/>
      </w:pPr>
      <w:rPr>
        <w:rFonts w:ascii="Wingdings" w:hAnsi="Wingdings"/>
      </w:rPr>
    </w:lvl>
    <w:lvl w:ilvl="3" w:tplc="BFF0FC08">
      <w:start w:val="1"/>
      <w:numFmt w:val="bullet"/>
      <w:lvlText w:val=""/>
      <w:lvlJc w:val="left"/>
      <w:pPr>
        <w:tabs>
          <w:tab w:val="num" w:pos="2880"/>
        </w:tabs>
        <w:ind w:left="2880" w:hanging="360"/>
      </w:pPr>
      <w:rPr>
        <w:rFonts w:ascii="Symbol" w:hAnsi="Symbol"/>
      </w:rPr>
    </w:lvl>
    <w:lvl w:ilvl="4" w:tplc="55924D9E">
      <w:start w:val="1"/>
      <w:numFmt w:val="bullet"/>
      <w:lvlText w:val="o"/>
      <w:lvlJc w:val="left"/>
      <w:pPr>
        <w:tabs>
          <w:tab w:val="num" w:pos="3600"/>
        </w:tabs>
        <w:ind w:left="3600" w:hanging="360"/>
      </w:pPr>
      <w:rPr>
        <w:rFonts w:ascii="Courier New" w:hAnsi="Courier New"/>
      </w:rPr>
    </w:lvl>
    <w:lvl w:ilvl="5" w:tplc="FA46EB6C">
      <w:start w:val="1"/>
      <w:numFmt w:val="bullet"/>
      <w:lvlText w:val=""/>
      <w:lvlJc w:val="left"/>
      <w:pPr>
        <w:tabs>
          <w:tab w:val="num" w:pos="4320"/>
        </w:tabs>
        <w:ind w:left="4320" w:hanging="360"/>
      </w:pPr>
      <w:rPr>
        <w:rFonts w:ascii="Wingdings" w:hAnsi="Wingdings"/>
      </w:rPr>
    </w:lvl>
    <w:lvl w:ilvl="6" w:tplc="4508A336">
      <w:start w:val="1"/>
      <w:numFmt w:val="bullet"/>
      <w:lvlText w:val=""/>
      <w:lvlJc w:val="left"/>
      <w:pPr>
        <w:tabs>
          <w:tab w:val="num" w:pos="5040"/>
        </w:tabs>
        <w:ind w:left="5040" w:hanging="360"/>
      </w:pPr>
      <w:rPr>
        <w:rFonts w:ascii="Symbol" w:hAnsi="Symbol"/>
      </w:rPr>
    </w:lvl>
    <w:lvl w:ilvl="7" w:tplc="DA4881F2">
      <w:start w:val="1"/>
      <w:numFmt w:val="bullet"/>
      <w:lvlText w:val="o"/>
      <w:lvlJc w:val="left"/>
      <w:pPr>
        <w:tabs>
          <w:tab w:val="num" w:pos="5760"/>
        </w:tabs>
        <w:ind w:left="5760" w:hanging="360"/>
      </w:pPr>
      <w:rPr>
        <w:rFonts w:ascii="Courier New" w:hAnsi="Courier New"/>
      </w:rPr>
    </w:lvl>
    <w:lvl w:ilvl="8" w:tplc="849E4596">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F9747E6A">
      <w:start w:val="1"/>
      <w:numFmt w:val="bullet"/>
      <w:lvlText w:val=""/>
      <w:lvlJc w:val="left"/>
      <w:pPr>
        <w:ind w:left="720" w:hanging="360"/>
      </w:pPr>
      <w:rPr>
        <w:rFonts w:ascii="Symbol" w:hAnsi="Symbol"/>
      </w:rPr>
    </w:lvl>
    <w:lvl w:ilvl="1" w:tplc="2FBEF39C">
      <w:start w:val="1"/>
      <w:numFmt w:val="bullet"/>
      <w:lvlText w:val="o"/>
      <w:lvlJc w:val="left"/>
      <w:pPr>
        <w:tabs>
          <w:tab w:val="num" w:pos="1440"/>
        </w:tabs>
        <w:ind w:left="1440" w:hanging="360"/>
      </w:pPr>
      <w:rPr>
        <w:rFonts w:ascii="Courier New" w:hAnsi="Courier New"/>
      </w:rPr>
    </w:lvl>
    <w:lvl w:ilvl="2" w:tplc="53C88600">
      <w:start w:val="1"/>
      <w:numFmt w:val="bullet"/>
      <w:lvlText w:val=""/>
      <w:lvlJc w:val="left"/>
      <w:pPr>
        <w:tabs>
          <w:tab w:val="num" w:pos="2160"/>
        </w:tabs>
        <w:ind w:left="2160" w:hanging="360"/>
      </w:pPr>
      <w:rPr>
        <w:rFonts w:ascii="Wingdings" w:hAnsi="Wingdings"/>
      </w:rPr>
    </w:lvl>
    <w:lvl w:ilvl="3" w:tplc="1390C670">
      <w:start w:val="1"/>
      <w:numFmt w:val="bullet"/>
      <w:lvlText w:val=""/>
      <w:lvlJc w:val="left"/>
      <w:pPr>
        <w:tabs>
          <w:tab w:val="num" w:pos="2880"/>
        </w:tabs>
        <w:ind w:left="2880" w:hanging="360"/>
      </w:pPr>
      <w:rPr>
        <w:rFonts w:ascii="Symbol" w:hAnsi="Symbol"/>
      </w:rPr>
    </w:lvl>
    <w:lvl w:ilvl="4" w:tplc="40AA1BCA">
      <w:start w:val="1"/>
      <w:numFmt w:val="bullet"/>
      <w:lvlText w:val="o"/>
      <w:lvlJc w:val="left"/>
      <w:pPr>
        <w:tabs>
          <w:tab w:val="num" w:pos="3600"/>
        </w:tabs>
        <w:ind w:left="3600" w:hanging="360"/>
      </w:pPr>
      <w:rPr>
        <w:rFonts w:ascii="Courier New" w:hAnsi="Courier New"/>
      </w:rPr>
    </w:lvl>
    <w:lvl w:ilvl="5" w:tplc="6E121B4C">
      <w:start w:val="1"/>
      <w:numFmt w:val="bullet"/>
      <w:lvlText w:val=""/>
      <w:lvlJc w:val="left"/>
      <w:pPr>
        <w:tabs>
          <w:tab w:val="num" w:pos="4320"/>
        </w:tabs>
        <w:ind w:left="4320" w:hanging="360"/>
      </w:pPr>
      <w:rPr>
        <w:rFonts w:ascii="Wingdings" w:hAnsi="Wingdings"/>
      </w:rPr>
    </w:lvl>
    <w:lvl w:ilvl="6" w:tplc="792E3EF8">
      <w:start w:val="1"/>
      <w:numFmt w:val="bullet"/>
      <w:lvlText w:val=""/>
      <w:lvlJc w:val="left"/>
      <w:pPr>
        <w:tabs>
          <w:tab w:val="num" w:pos="5040"/>
        </w:tabs>
        <w:ind w:left="5040" w:hanging="360"/>
      </w:pPr>
      <w:rPr>
        <w:rFonts w:ascii="Symbol" w:hAnsi="Symbol"/>
      </w:rPr>
    </w:lvl>
    <w:lvl w:ilvl="7" w:tplc="21F2BCE6">
      <w:start w:val="1"/>
      <w:numFmt w:val="bullet"/>
      <w:lvlText w:val="o"/>
      <w:lvlJc w:val="left"/>
      <w:pPr>
        <w:tabs>
          <w:tab w:val="num" w:pos="5760"/>
        </w:tabs>
        <w:ind w:left="5760" w:hanging="360"/>
      </w:pPr>
      <w:rPr>
        <w:rFonts w:ascii="Courier New" w:hAnsi="Courier New"/>
      </w:rPr>
    </w:lvl>
    <w:lvl w:ilvl="8" w:tplc="46A69F76">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D1F8C0E4">
      <w:start w:val="1"/>
      <w:numFmt w:val="bullet"/>
      <w:lvlText w:val=""/>
      <w:lvlJc w:val="left"/>
      <w:pPr>
        <w:ind w:left="720" w:hanging="360"/>
      </w:pPr>
      <w:rPr>
        <w:rFonts w:ascii="Symbol" w:hAnsi="Symbol"/>
      </w:rPr>
    </w:lvl>
    <w:lvl w:ilvl="1" w:tplc="9A762C74">
      <w:start w:val="1"/>
      <w:numFmt w:val="bullet"/>
      <w:lvlText w:val="o"/>
      <w:lvlJc w:val="left"/>
      <w:pPr>
        <w:tabs>
          <w:tab w:val="num" w:pos="1440"/>
        </w:tabs>
        <w:ind w:left="1440" w:hanging="360"/>
      </w:pPr>
      <w:rPr>
        <w:rFonts w:ascii="Courier New" w:hAnsi="Courier New"/>
      </w:rPr>
    </w:lvl>
    <w:lvl w:ilvl="2" w:tplc="A6024D4A">
      <w:start w:val="1"/>
      <w:numFmt w:val="bullet"/>
      <w:lvlText w:val=""/>
      <w:lvlJc w:val="left"/>
      <w:pPr>
        <w:tabs>
          <w:tab w:val="num" w:pos="2160"/>
        </w:tabs>
        <w:ind w:left="2160" w:hanging="360"/>
      </w:pPr>
      <w:rPr>
        <w:rFonts w:ascii="Wingdings" w:hAnsi="Wingdings"/>
      </w:rPr>
    </w:lvl>
    <w:lvl w:ilvl="3" w:tplc="816817B6">
      <w:start w:val="1"/>
      <w:numFmt w:val="bullet"/>
      <w:lvlText w:val=""/>
      <w:lvlJc w:val="left"/>
      <w:pPr>
        <w:tabs>
          <w:tab w:val="num" w:pos="2880"/>
        </w:tabs>
        <w:ind w:left="2880" w:hanging="360"/>
      </w:pPr>
      <w:rPr>
        <w:rFonts w:ascii="Symbol" w:hAnsi="Symbol"/>
      </w:rPr>
    </w:lvl>
    <w:lvl w:ilvl="4" w:tplc="1674E0B6">
      <w:start w:val="1"/>
      <w:numFmt w:val="bullet"/>
      <w:lvlText w:val="o"/>
      <w:lvlJc w:val="left"/>
      <w:pPr>
        <w:tabs>
          <w:tab w:val="num" w:pos="3600"/>
        </w:tabs>
        <w:ind w:left="3600" w:hanging="360"/>
      </w:pPr>
      <w:rPr>
        <w:rFonts w:ascii="Courier New" w:hAnsi="Courier New"/>
      </w:rPr>
    </w:lvl>
    <w:lvl w:ilvl="5" w:tplc="311A367C">
      <w:start w:val="1"/>
      <w:numFmt w:val="bullet"/>
      <w:lvlText w:val=""/>
      <w:lvlJc w:val="left"/>
      <w:pPr>
        <w:tabs>
          <w:tab w:val="num" w:pos="4320"/>
        </w:tabs>
        <w:ind w:left="4320" w:hanging="360"/>
      </w:pPr>
      <w:rPr>
        <w:rFonts w:ascii="Wingdings" w:hAnsi="Wingdings"/>
      </w:rPr>
    </w:lvl>
    <w:lvl w:ilvl="6" w:tplc="B964C980">
      <w:start w:val="1"/>
      <w:numFmt w:val="bullet"/>
      <w:lvlText w:val=""/>
      <w:lvlJc w:val="left"/>
      <w:pPr>
        <w:tabs>
          <w:tab w:val="num" w:pos="5040"/>
        </w:tabs>
        <w:ind w:left="5040" w:hanging="360"/>
      </w:pPr>
      <w:rPr>
        <w:rFonts w:ascii="Symbol" w:hAnsi="Symbol"/>
      </w:rPr>
    </w:lvl>
    <w:lvl w:ilvl="7" w:tplc="CFEAF812">
      <w:start w:val="1"/>
      <w:numFmt w:val="bullet"/>
      <w:lvlText w:val="o"/>
      <w:lvlJc w:val="left"/>
      <w:pPr>
        <w:tabs>
          <w:tab w:val="num" w:pos="5760"/>
        </w:tabs>
        <w:ind w:left="5760" w:hanging="360"/>
      </w:pPr>
      <w:rPr>
        <w:rFonts w:ascii="Courier New" w:hAnsi="Courier New"/>
      </w:rPr>
    </w:lvl>
    <w:lvl w:ilvl="8" w:tplc="75362FFE">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363E7658">
      <w:start w:val="1"/>
      <w:numFmt w:val="bullet"/>
      <w:lvlText w:val=""/>
      <w:lvlJc w:val="left"/>
      <w:pPr>
        <w:ind w:left="720" w:hanging="360"/>
      </w:pPr>
      <w:rPr>
        <w:rFonts w:ascii="Symbol" w:hAnsi="Symbol"/>
      </w:rPr>
    </w:lvl>
    <w:lvl w:ilvl="1" w:tplc="94C6E514">
      <w:start w:val="1"/>
      <w:numFmt w:val="bullet"/>
      <w:lvlText w:val="o"/>
      <w:lvlJc w:val="left"/>
      <w:pPr>
        <w:tabs>
          <w:tab w:val="num" w:pos="1440"/>
        </w:tabs>
        <w:ind w:left="1440" w:hanging="360"/>
      </w:pPr>
      <w:rPr>
        <w:rFonts w:ascii="Courier New" w:hAnsi="Courier New"/>
      </w:rPr>
    </w:lvl>
    <w:lvl w:ilvl="2" w:tplc="EF866A20">
      <w:start w:val="1"/>
      <w:numFmt w:val="bullet"/>
      <w:lvlText w:val=""/>
      <w:lvlJc w:val="left"/>
      <w:pPr>
        <w:tabs>
          <w:tab w:val="num" w:pos="2160"/>
        </w:tabs>
        <w:ind w:left="2160" w:hanging="360"/>
      </w:pPr>
      <w:rPr>
        <w:rFonts w:ascii="Wingdings" w:hAnsi="Wingdings"/>
      </w:rPr>
    </w:lvl>
    <w:lvl w:ilvl="3" w:tplc="DF86A3D8">
      <w:start w:val="1"/>
      <w:numFmt w:val="bullet"/>
      <w:lvlText w:val=""/>
      <w:lvlJc w:val="left"/>
      <w:pPr>
        <w:tabs>
          <w:tab w:val="num" w:pos="2880"/>
        </w:tabs>
        <w:ind w:left="2880" w:hanging="360"/>
      </w:pPr>
      <w:rPr>
        <w:rFonts w:ascii="Symbol" w:hAnsi="Symbol"/>
      </w:rPr>
    </w:lvl>
    <w:lvl w:ilvl="4" w:tplc="03B6D91C">
      <w:start w:val="1"/>
      <w:numFmt w:val="bullet"/>
      <w:lvlText w:val="o"/>
      <w:lvlJc w:val="left"/>
      <w:pPr>
        <w:tabs>
          <w:tab w:val="num" w:pos="3600"/>
        </w:tabs>
        <w:ind w:left="3600" w:hanging="360"/>
      </w:pPr>
      <w:rPr>
        <w:rFonts w:ascii="Courier New" w:hAnsi="Courier New"/>
      </w:rPr>
    </w:lvl>
    <w:lvl w:ilvl="5" w:tplc="8CECA4EC">
      <w:start w:val="1"/>
      <w:numFmt w:val="bullet"/>
      <w:lvlText w:val=""/>
      <w:lvlJc w:val="left"/>
      <w:pPr>
        <w:tabs>
          <w:tab w:val="num" w:pos="4320"/>
        </w:tabs>
        <w:ind w:left="4320" w:hanging="360"/>
      </w:pPr>
      <w:rPr>
        <w:rFonts w:ascii="Wingdings" w:hAnsi="Wingdings"/>
      </w:rPr>
    </w:lvl>
    <w:lvl w:ilvl="6" w:tplc="60506F8A">
      <w:start w:val="1"/>
      <w:numFmt w:val="bullet"/>
      <w:lvlText w:val=""/>
      <w:lvlJc w:val="left"/>
      <w:pPr>
        <w:tabs>
          <w:tab w:val="num" w:pos="5040"/>
        </w:tabs>
        <w:ind w:left="5040" w:hanging="360"/>
      </w:pPr>
      <w:rPr>
        <w:rFonts w:ascii="Symbol" w:hAnsi="Symbol"/>
      </w:rPr>
    </w:lvl>
    <w:lvl w:ilvl="7" w:tplc="7F52CED0">
      <w:start w:val="1"/>
      <w:numFmt w:val="bullet"/>
      <w:lvlText w:val="o"/>
      <w:lvlJc w:val="left"/>
      <w:pPr>
        <w:tabs>
          <w:tab w:val="num" w:pos="5760"/>
        </w:tabs>
        <w:ind w:left="5760" w:hanging="360"/>
      </w:pPr>
      <w:rPr>
        <w:rFonts w:ascii="Courier New" w:hAnsi="Courier New"/>
      </w:rPr>
    </w:lvl>
    <w:lvl w:ilvl="8" w:tplc="96DC1964">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BF940128">
      <w:start w:val="1"/>
      <w:numFmt w:val="bullet"/>
      <w:lvlText w:val=""/>
      <w:lvlJc w:val="left"/>
      <w:pPr>
        <w:ind w:left="720" w:hanging="360"/>
      </w:pPr>
      <w:rPr>
        <w:rFonts w:ascii="Symbol" w:hAnsi="Symbol"/>
      </w:rPr>
    </w:lvl>
    <w:lvl w:ilvl="1" w:tplc="94FCEE76">
      <w:start w:val="1"/>
      <w:numFmt w:val="bullet"/>
      <w:lvlText w:val="o"/>
      <w:lvlJc w:val="left"/>
      <w:pPr>
        <w:tabs>
          <w:tab w:val="num" w:pos="1440"/>
        </w:tabs>
        <w:ind w:left="1440" w:hanging="360"/>
      </w:pPr>
      <w:rPr>
        <w:rFonts w:ascii="Courier New" w:hAnsi="Courier New"/>
      </w:rPr>
    </w:lvl>
    <w:lvl w:ilvl="2" w:tplc="C9429E42">
      <w:start w:val="1"/>
      <w:numFmt w:val="bullet"/>
      <w:lvlText w:val=""/>
      <w:lvlJc w:val="left"/>
      <w:pPr>
        <w:tabs>
          <w:tab w:val="num" w:pos="2160"/>
        </w:tabs>
        <w:ind w:left="2160" w:hanging="360"/>
      </w:pPr>
      <w:rPr>
        <w:rFonts w:ascii="Wingdings" w:hAnsi="Wingdings"/>
      </w:rPr>
    </w:lvl>
    <w:lvl w:ilvl="3" w:tplc="C34CC6DA">
      <w:start w:val="1"/>
      <w:numFmt w:val="bullet"/>
      <w:lvlText w:val=""/>
      <w:lvlJc w:val="left"/>
      <w:pPr>
        <w:tabs>
          <w:tab w:val="num" w:pos="2880"/>
        </w:tabs>
        <w:ind w:left="2880" w:hanging="360"/>
      </w:pPr>
      <w:rPr>
        <w:rFonts w:ascii="Symbol" w:hAnsi="Symbol"/>
      </w:rPr>
    </w:lvl>
    <w:lvl w:ilvl="4" w:tplc="35D0DAD6">
      <w:start w:val="1"/>
      <w:numFmt w:val="bullet"/>
      <w:lvlText w:val="o"/>
      <w:lvlJc w:val="left"/>
      <w:pPr>
        <w:tabs>
          <w:tab w:val="num" w:pos="3600"/>
        </w:tabs>
        <w:ind w:left="3600" w:hanging="360"/>
      </w:pPr>
      <w:rPr>
        <w:rFonts w:ascii="Courier New" w:hAnsi="Courier New"/>
      </w:rPr>
    </w:lvl>
    <w:lvl w:ilvl="5" w:tplc="FD4C08EA">
      <w:start w:val="1"/>
      <w:numFmt w:val="bullet"/>
      <w:lvlText w:val=""/>
      <w:lvlJc w:val="left"/>
      <w:pPr>
        <w:tabs>
          <w:tab w:val="num" w:pos="4320"/>
        </w:tabs>
        <w:ind w:left="4320" w:hanging="360"/>
      </w:pPr>
      <w:rPr>
        <w:rFonts w:ascii="Wingdings" w:hAnsi="Wingdings"/>
      </w:rPr>
    </w:lvl>
    <w:lvl w:ilvl="6" w:tplc="5ED8FEFA">
      <w:start w:val="1"/>
      <w:numFmt w:val="bullet"/>
      <w:lvlText w:val=""/>
      <w:lvlJc w:val="left"/>
      <w:pPr>
        <w:tabs>
          <w:tab w:val="num" w:pos="5040"/>
        </w:tabs>
        <w:ind w:left="5040" w:hanging="360"/>
      </w:pPr>
      <w:rPr>
        <w:rFonts w:ascii="Symbol" w:hAnsi="Symbol"/>
      </w:rPr>
    </w:lvl>
    <w:lvl w:ilvl="7" w:tplc="523EACB4">
      <w:start w:val="1"/>
      <w:numFmt w:val="bullet"/>
      <w:lvlText w:val="o"/>
      <w:lvlJc w:val="left"/>
      <w:pPr>
        <w:tabs>
          <w:tab w:val="num" w:pos="5760"/>
        </w:tabs>
        <w:ind w:left="5760" w:hanging="360"/>
      </w:pPr>
      <w:rPr>
        <w:rFonts w:ascii="Courier New" w:hAnsi="Courier New"/>
      </w:rPr>
    </w:lvl>
    <w:lvl w:ilvl="8" w:tplc="0E4CD5AE">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tplc="9DDA6338">
      <w:start w:val="1"/>
      <w:numFmt w:val="bullet"/>
      <w:lvlText w:val=""/>
      <w:lvlJc w:val="left"/>
      <w:pPr>
        <w:ind w:left="720" w:hanging="360"/>
      </w:pPr>
      <w:rPr>
        <w:rFonts w:ascii="Symbol" w:hAnsi="Symbol"/>
      </w:rPr>
    </w:lvl>
    <w:lvl w:ilvl="1" w:tplc="DB200D60">
      <w:start w:val="1"/>
      <w:numFmt w:val="bullet"/>
      <w:lvlText w:val="o"/>
      <w:lvlJc w:val="left"/>
      <w:pPr>
        <w:tabs>
          <w:tab w:val="num" w:pos="1440"/>
        </w:tabs>
        <w:ind w:left="1440" w:hanging="360"/>
      </w:pPr>
      <w:rPr>
        <w:rFonts w:ascii="Courier New" w:hAnsi="Courier New"/>
      </w:rPr>
    </w:lvl>
    <w:lvl w:ilvl="2" w:tplc="87727F26">
      <w:start w:val="1"/>
      <w:numFmt w:val="bullet"/>
      <w:lvlText w:val=""/>
      <w:lvlJc w:val="left"/>
      <w:pPr>
        <w:tabs>
          <w:tab w:val="num" w:pos="2160"/>
        </w:tabs>
        <w:ind w:left="2160" w:hanging="360"/>
      </w:pPr>
      <w:rPr>
        <w:rFonts w:ascii="Wingdings" w:hAnsi="Wingdings"/>
      </w:rPr>
    </w:lvl>
    <w:lvl w:ilvl="3" w:tplc="7CF680EE">
      <w:start w:val="1"/>
      <w:numFmt w:val="bullet"/>
      <w:lvlText w:val=""/>
      <w:lvlJc w:val="left"/>
      <w:pPr>
        <w:tabs>
          <w:tab w:val="num" w:pos="2880"/>
        </w:tabs>
        <w:ind w:left="2880" w:hanging="360"/>
      </w:pPr>
      <w:rPr>
        <w:rFonts w:ascii="Symbol" w:hAnsi="Symbol"/>
      </w:rPr>
    </w:lvl>
    <w:lvl w:ilvl="4" w:tplc="A2E6E404">
      <w:start w:val="1"/>
      <w:numFmt w:val="bullet"/>
      <w:lvlText w:val="o"/>
      <w:lvlJc w:val="left"/>
      <w:pPr>
        <w:tabs>
          <w:tab w:val="num" w:pos="3600"/>
        </w:tabs>
        <w:ind w:left="3600" w:hanging="360"/>
      </w:pPr>
      <w:rPr>
        <w:rFonts w:ascii="Courier New" w:hAnsi="Courier New"/>
      </w:rPr>
    </w:lvl>
    <w:lvl w:ilvl="5" w:tplc="F89E76D4">
      <w:start w:val="1"/>
      <w:numFmt w:val="bullet"/>
      <w:lvlText w:val=""/>
      <w:lvlJc w:val="left"/>
      <w:pPr>
        <w:tabs>
          <w:tab w:val="num" w:pos="4320"/>
        </w:tabs>
        <w:ind w:left="4320" w:hanging="360"/>
      </w:pPr>
      <w:rPr>
        <w:rFonts w:ascii="Wingdings" w:hAnsi="Wingdings"/>
      </w:rPr>
    </w:lvl>
    <w:lvl w:ilvl="6" w:tplc="2222DAF8">
      <w:start w:val="1"/>
      <w:numFmt w:val="bullet"/>
      <w:lvlText w:val=""/>
      <w:lvlJc w:val="left"/>
      <w:pPr>
        <w:tabs>
          <w:tab w:val="num" w:pos="5040"/>
        </w:tabs>
        <w:ind w:left="5040" w:hanging="360"/>
      </w:pPr>
      <w:rPr>
        <w:rFonts w:ascii="Symbol" w:hAnsi="Symbol"/>
      </w:rPr>
    </w:lvl>
    <w:lvl w:ilvl="7" w:tplc="E4985F20">
      <w:start w:val="1"/>
      <w:numFmt w:val="bullet"/>
      <w:lvlText w:val="o"/>
      <w:lvlJc w:val="left"/>
      <w:pPr>
        <w:tabs>
          <w:tab w:val="num" w:pos="5760"/>
        </w:tabs>
        <w:ind w:left="5760" w:hanging="360"/>
      </w:pPr>
      <w:rPr>
        <w:rFonts w:ascii="Courier New" w:hAnsi="Courier New"/>
      </w:rPr>
    </w:lvl>
    <w:lvl w:ilvl="8" w:tplc="C5F86C4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tplc="1C96191C">
      <w:start w:val="1"/>
      <w:numFmt w:val="bullet"/>
      <w:lvlText w:val=""/>
      <w:lvlJc w:val="left"/>
      <w:pPr>
        <w:ind w:left="720" w:hanging="360"/>
      </w:pPr>
      <w:rPr>
        <w:rFonts w:ascii="Symbol" w:hAnsi="Symbol"/>
      </w:rPr>
    </w:lvl>
    <w:lvl w:ilvl="1" w:tplc="B844A672">
      <w:start w:val="1"/>
      <w:numFmt w:val="bullet"/>
      <w:lvlText w:val="o"/>
      <w:lvlJc w:val="left"/>
      <w:pPr>
        <w:tabs>
          <w:tab w:val="num" w:pos="1440"/>
        </w:tabs>
        <w:ind w:left="1440" w:hanging="360"/>
      </w:pPr>
      <w:rPr>
        <w:rFonts w:ascii="Courier New" w:hAnsi="Courier New"/>
      </w:rPr>
    </w:lvl>
    <w:lvl w:ilvl="2" w:tplc="E95AAF18">
      <w:start w:val="1"/>
      <w:numFmt w:val="bullet"/>
      <w:lvlText w:val=""/>
      <w:lvlJc w:val="left"/>
      <w:pPr>
        <w:tabs>
          <w:tab w:val="num" w:pos="2160"/>
        </w:tabs>
        <w:ind w:left="2160" w:hanging="360"/>
      </w:pPr>
      <w:rPr>
        <w:rFonts w:ascii="Wingdings" w:hAnsi="Wingdings"/>
      </w:rPr>
    </w:lvl>
    <w:lvl w:ilvl="3" w:tplc="BE183F88">
      <w:start w:val="1"/>
      <w:numFmt w:val="bullet"/>
      <w:lvlText w:val=""/>
      <w:lvlJc w:val="left"/>
      <w:pPr>
        <w:tabs>
          <w:tab w:val="num" w:pos="2880"/>
        </w:tabs>
        <w:ind w:left="2880" w:hanging="360"/>
      </w:pPr>
      <w:rPr>
        <w:rFonts w:ascii="Symbol" w:hAnsi="Symbol"/>
      </w:rPr>
    </w:lvl>
    <w:lvl w:ilvl="4" w:tplc="9F74AAC4">
      <w:start w:val="1"/>
      <w:numFmt w:val="bullet"/>
      <w:lvlText w:val="o"/>
      <w:lvlJc w:val="left"/>
      <w:pPr>
        <w:tabs>
          <w:tab w:val="num" w:pos="3600"/>
        </w:tabs>
        <w:ind w:left="3600" w:hanging="360"/>
      </w:pPr>
      <w:rPr>
        <w:rFonts w:ascii="Courier New" w:hAnsi="Courier New"/>
      </w:rPr>
    </w:lvl>
    <w:lvl w:ilvl="5" w:tplc="BE425ACE">
      <w:start w:val="1"/>
      <w:numFmt w:val="bullet"/>
      <w:lvlText w:val=""/>
      <w:lvlJc w:val="left"/>
      <w:pPr>
        <w:tabs>
          <w:tab w:val="num" w:pos="4320"/>
        </w:tabs>
        <w:ind w:left="4320" w:hanging="360"/>
      </w:pPr>
      <w:rPr>
        <w:rFonts w:ascii="Wingdings" w:hAnsi="Wingdings"/>
      </w:rPr>
    </w:lvl>
    <w:lvl w:ilvl="6" w:tplc="F6EA0CD0">
      <w:start w:val="1"/>
      <w:numFmt w:val="bullet"/>
      <w:lvlText w:val=""/>
      <w:lvlJc w:val="left"/>
      <w:pPr>
        <w:tabs>
          <w:tab w:val="num" w:pos="5040"/>
        </w:tabs>
        <w:ind w:left="5040" w:hanging="360"/>
      </w:pPr>
      <w:rPr>
        <w:rFonts w:ascii="Symbol" w:hAnsi="Symbol"/>
      </w:rPr>
    </w:lvl>
    <w:lvl w:ilvl="7" w:tplc="CC72CABE">
      <w:start w:val="1"/>
      <w:numFmt w:val="bullet"/>
      <w:lvlText w:val="o"/>
      <w:lvlJc w:val="left"/>
      <w:pPr>
        <w:tabs>
          <w:tab w:val="num" w:pos="5760"/>
        </w:tabs>
        <w:ind w:left="5760" w:hanging="360"/>
      </w:pPr>
      <w:rPr>
        <w:rFonts w:ascii="Courier New" w:hAnsi="Courier New"/>
      </w:rPr>
    </w:lvl>
    <w:lvl w:ilvl="8" w:tplc="4E4E88C4">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tplc="C2B06700">
      <w:start w:val="1"/>
      <w:numFmt w:val="bullet"/>
      <w:lvlText w:val=""/>
      <w:lvlJc w:val="left"/>
      <w:pPr>
        <w:ind w:left="720" w:hanging="360"/>
      </w:pPr>
      <w:rPr>
        <w:rFonts w:ascii="Symbol" w:hAnsi="Symbol"/>
      </w:rPr>
    </w:lvl>
    <w:lvl w:ilvl="1" w:tplc="EFA65FB2">
      <w:start w:val="1"/>
      <w:numFmt w:val="bullet"/>
      <w:lvlText w:val="o"/>
      <w:lvlJc w:val="left"/>
      <w:pPr>
        <w:tabs>
          <w:tab w:val="num" w:pos="1440"/>
        </w:tabs>
        <w:ind w:left="1440" w:hanging="360"/>
      </w:pPr>
      <w:rPr>
        <w:rFonts w:ascii="Courier New" w:hAnsi="Courier New"/>
      </w:rPr>
    </w:lvl>
    <w:lvl w:ilvl="2" w:tplc="BF849E5A">
      <w:start w:val="1"/>
      <w:numFmt w:val="bullet"/>
      <w:lvlText w:val=""/>
      <w:lvlJc w:val="left"/>
      <w:pPr>
        <w:tabs>
          <w:tab w:val="num" w:pos="2160"/>
        </w:tabs>
        <w:ind w:left="2160" w:hanging="360"/>
      </w:pPr>
      <w:rPr>
        <w:rFonts w:ascii="Wingdings" w:hAnsi="Wingdings"/>
      </w:rPr>
    </w:lvl>
    <w:lvl w:ilvl="3" w:tplc="657CE3F8">
      <w:start w:val="1"/>
      <w:numFmt w:val="bullet"/>
      <w:lvlText w:val=""/>
      <w:lvlJc w:val="left"/>
      <w:pPr>
        <w:tabs>
          <w:tab w:val="num" w:pos="2880"/>
        </w:tabs>
        <w:ind w:left="2880" w:hanging="360"/>
      </w:pPr>
      <w:rPr>
        <w:rFonts w:ascii="Symbol" w:hAnsi="Symbol"/>
      </w:rPr>
    </w:lvl>
    <w:lvl w:ilvl="4" w:tplc="56567430">
      <w:start w:val="1"/>
      <w:numFmt w:val="bullet"/>
      <w:lvlText w:val="o"/>
      <w:lvlJc w:val="left"/>
      <w:pPr>
        <w:tabs>
          <w:tab w:val="num" w:pos="3600"/>
        </w:tabs>
        <w:ind w:left="3600" w:hanging="360"/>
      </w:pPr>
      <w:rPr>
        <w:rFonts w:ascii="Courier New" w:hAnsi="Courier New"/>
      </w:rPr>
    </w:lvl>
    <w:lvl w:ilvl="5" w:tplc="BAD4E732">
      <w:start w:val="1"/>
      <w:numFmt w:val="bullet"/>
      <w:lvlText w:val=""/>
      <w:lvlJc w:val="left"/>
      <w:pPr>
        <w:tabs>
          <w:tab w:val="num" w:pos="4320"/>
        </w:tabs>
        <w:ind w:left="4320" w:hanging="360"/>
      </w:pPr>
      <w:rPr>
        <w:rFonts w:ascii="Wingdings" w:hAnsi="Wingdings"/>
      </w:rPr>
    </w:lvl>
    <w:lvl w:ilvl="6" w:tplc="266C6116">
      <w:start w:val="1"/>
      <w:numFmt w:val="bullet"/>
      <w:lvlText w:val=""/>
      <w:lvlJc w:val="left"/>
      <w:pPr>
        <w:tabs>
          <w:tab w:val="num" w:pos="5040"/>
        </w:tabs>
        <w:ind w:left="5040" w:hanging="360"/>
      </w:pPr>
      <w:rPr>
        <w:rFonts w:ascii="Symbol" w:hAnsi="Symbol"/>
      </w:rPr>
    </w:lvl>
    <w:lvl w:ilvl="7" w:tplc="1E32C410">
      <w:start w:val="1"/>
      <w:numFmt w:val="bullet"/>
      <w:lvlText w:val="o"/>
      <w:lvlJc w:val="left"/>
      <w:pPr>
        <w:tabs>
          <w:tab w:val="num" w:pos="5760"/>
        </w:tabs>
        <w:ind w:left="5760" w:hanging="360"/>
      </w:pPr>
      <w:rPr>
        <w:rFonts w:ascii="Courier New" w:hAnsi="Courier New"/>
      </w:rPr>
    </w:lvl>
    <w:lvl w:ilvl="8" w:tplc="3050D2A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9A1"/>
    <w:rsid w:val="000F0BA8"/>
    <w:rsid w:val="00232B3A"/>
    <w:rsid w:val="00420C7F"/>
    <w:rsid w:val="00766450"/>
    <w:rsid w:val="007E5221"/>
    <w:rsid w:val="0085486A"/>
    <w:rsid w:val="009129A1"/>
    <w:rsid w:val="00915B42"/>
    <w:rsid w:val="009D0E22"/>
    <w:rsid w:val="009F2F23"/>
    <w:rsid w:val="00A72A49"/>
    <w:rsid w:val="00AD2651"/>
    <w:rsid w:val="00EF05F3"/>
    <w:rsid w:val="00FC174E"/>
    <w:rsid w:val="00FF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tablecell">
    <w:name w:val="document_tablecell"/>
    <w:basedOn w:val="DefaultParagraphFont"/>
  </w:style>
  <w:style w:type="character" w:customStyle="1" w:styleId="documentparent-containerleft-box">
    <w:name w:val="document_parent-container_left-box"/>
    <w:basedOn w:val="DefaultParagraphFont"/>
    <w:rPr>
      <w:color w:val="FFFFFF"/>
      <w:shd w:val="clear" w:color="auto" w:fill="404040"/>
    </w:rPr>
  </w:style>
  <w:style w:type="paragraph" w:customStyle="1" w:styleId="documentparent-containersectionpict-sec">
    <w:name w:val="document_parent-container_section_pict-sec"/>
    <w:basedOn w:val="Normal"/>
    <w:pPr>
      <w:jc w:val="center"/>
    </w:pPr>
  </w:style>
  <w:style w:type="paragraph" w:customStyle="1" w:styleId="documentleft-boxfirstparagraph">
    <w:name w:val="document_left-box_firstparagraph"/>
    <w:basedOn w:val="Normal"/>
  </w:style>
  <w:style w:type="paragraph" w:customStyle="1" w:styleId="div">
    <w:name w:val="div"/>
    <w:basedOn w:val="Normal"/>
  </w:style>
  <w:style w:type="paragraph" w:customStyle="1" w:styleId="documentpict-secsectionsection-cntc">
    <w:name w:val="document_pict-sec + section_section-cntc"/>
    <w:basedOn w:val="Normal"/>
  </w:style>
  <w:style w:type="paragraph" w:customStyle="1" w:styleId="documentparent-containerleft-boxheading">
    <w:name w:val="document_parent-container_left-box_heading"/>
    <w:basedOn w:val="Normal"/>
    <w:rPr>
      <w:color w:val="FFFFFF"/>
    </w:rPr>
  </w:style>
  <w:style w:type="paragraph" w:customStyle="1" w:styleId="documentleft-boxpict-secsectionsectiontitle">
    <w:name w:val="document_left-box_pict-sec + section_sectiontitle"/>
    <w:basedOn w:val="Normal"/>
  </w:style>
  <w:style w:type="paragraph" w:customStyle="1" w:styleId="documentaddress">
    <w:name w:val="document_address"/>
    <w:basedOn w:val="Normal"/>
    <w:pPr>
      <w:spacing w:line="260" w:lineRule="atLeast"/>
    </w:pPr>
    <w:rPr>
      <w:sz w:val="20"/>
      <w:szCs w:val="20"/>
    </w:rPr>
  </w:style>
  <w:style w:type="paragraph" w:customStyle="1" w:styleId="documenticon-row">
    <w:name w:val="document_icon-row"/>
    <w:basedOn w:val="Normal"/>
    <w:pPr>
      <w:spacing w:line="260" w:lineRule="atLeast"/>
    </w:pPr>
  </w:style>
  <w:style w:type="paragraph" w:customStyle="1" w:styleId="documentsection-cntcicon-rownth-child1icon-svg">
    <w:name w:val="document_section-cntc_icon-row_nth-child(1)_icon-svg"/>
    <w:basedOn w:val="Normal"/>
  </w:style>
  <w:style w:type="paragraph" w:customStyle="1" w:styleId="documenticon-rowico-txt">
    <w:name w:val="document_icon-row_ico-txt"/>
    <w:basedOn w:val="Normal"/>
    <w:pPr>
      <w:jc w:val="center"/>
    </w:pPr>
  </w:style>
  <w:style w:type="character" w:customStyle="1" w:styleId="span">
    <w:name w:val="span"/>
    <w:basedOn w:val="DefaultParagraphFont"/>
    <w:rPr>
      <w:bdr w:val="none" w:sz="0" w:space="0" w:color="auto"/>
      <w:vertAlign w:val="baseline"/>
    </w:rPr>
  </w:style>
  <w:style w:type="paragraph" w:customStyle="1" w:styleId="documenticon-rowicon-svg">
    <w:name w:val="document_icon-row_icon-svg"/>
    <w:basedOn w:val="Normal"/>
    <w:pPr>
      <w:jc w:val="center"/>
    </w:pPr>
  </w:style>
  <w:style w:type="paragraph" w:customStyle="1" w:styleId="documenticon-rowzipsuffix">
    <w:name w:val="document_icon-row_zipsuffix"/>
    <w:basedOn w:val="Normal"/>
    <w:pPr>
      <w:jc w:val="center"/>
    </w:pPr>
  </w:style>
  <w:style w:type="paragraph" w:customStyle="1" w:styleId="documenticon-rowzipprefix">
    <w:name w:val="document_icon-row_zipprefix"/>
    <w:basedOn w:val="Normal"/>
    <w:pPr>
      <w:jc w:val="center"/>
    </w:pPr>
  </w:style>
  <w:style w:type="paragraph" w:customStyle="1" w:styleId="documentsection-cntcuser-detailicon-rownth-child1icon-svg">
    <w:name w:val="document_section-cntc_user-detail_icon-row_nth-child(1)_icon-svg"/>
    <w:basedOn w:val="Normal"/>
  </w:style>
  <w:style w:type="paragraph" w:customStyle="1" w:styleId="documentpaddedline">
    <w:name w:val="document_paddedline"/>
    <w:basedOn w:val="Normal"/>
  </w:style>
  <w:style w:type="character" w:customStyle="1" w:styleId="addressa">
    <w:name w:val="address_a"/>
    <w:basedOn w:val="DefaultParagraphFont"/>
    <w:rPr>
      <w:color w:val="FFFFFF"/>
    </w:rPr>
  </w:style>
  <w:style w:type="paragraph" w:customStyle="1" w:styleId="documentparent-containerleft-boxsection-cntccntcMarginBottom">
    <w:name w:val="document_parent-container_left-box_section-cntc_cntcMarginBottom"/>
    <w:basedOn w:val="Normal"/>
    <w:pPr>
      <w:spacing w:line="300" w:lineRule="atLeast"/>
    </w:pPr>
    <w:rPr>
      <w:sz w:val="30"/>
      <w:szCs w:val="30"/>
    </w:rPr>
  </w:style>
  <w:style w:type="paragraph" w:customStyle="1" w:styleId="documentparent-containerleft-boxsection">
    <w:name w:val="document_parent-container_left-box_section"/>
    <w:basedOn w:val="Normal"/>
    <w:pPr>
      <w:pBdr>
        <w:right w:val="none" w:sz="0" w:space="5" w:color="auto"/>
      </w:pBdr>
    </w:pPr>
  </w:style>
  <w:style w:type="paragraph" w:customStyle="1" w:styleId="documentleft-boxheadingsectiontitle">
    <w:name w:val="document_left-box_heading_sectiontitle"/>
    <w:basedOn w:val="Normal"/>
    <w:pPr>
      <w:pBdr>
        <w:top w:val="single" w:sz="8" w:space="0" w:color="FFFFFF"/>
        <w:right w:val="none" w:sz="0" w:space="25" w:color="auto"/>
      </w:pBdr>
    </w:pPr>
  </w:style>
  <w:style w:type="paragraph" w:customStyle="1" w:styleId="documenteducationparagraph">
    <w:name w:val="document_education_paragraph"/>
    <w:basedOn w:val="Normal"/>
  </w:style>
  <w:style w:type="paragraph" w:customStyle="1" w:styleId="documenteducationparagraphspacing">
    <w:name w:val="document_education_paragraphspacing"/>
    <w:basedOn w:val="Normal"/>
    <w:rPr>
      <w:sz w:val="20"/>
      <w:szCs w:val="20"/>
    </w:rPr>
  </w:style>
  <w:style w:type="character" w:customStyle="1" w:styleId="documenteducationparagraphspacingCharacter">
    <w:name w:val="document_education_paragraphspacing Character"/>
    <w:basedOn w:val="DefaultParagraphFont"/>
    <w:rPr>
      <w:sz w:val="20"/>
      <w:szCs w:val="20"/>
    </w:rPr>
  </w:style>
  <w:style w:type="character" w:customStyle="1" w:styleId="documenttxt-bold">
    <w:name w:val="document_txt-bold"/>
    <w:basedOn w:val="DefaultParagraphFont"/>
    <w:rPr>
      <w:b/>
      <w:bCs/>
    </w:rPr>
  </w:style>
  <w:style w:type="paragraph" w:customStyle="1" w:styleId="documentulli">
    <w:name w:val="document_ul_li"/>
    <w:basedOn w:val="Normal"/>
  </w:style>
  <w:style w:type="character" w:customStyle="1" w:styleId="divCharacter">
    <w:name w:val="div Character"/>
    <w:basedOn w:val="DefaultParagraphFont"/>
    <w:rPr>
      <w:bdr w:val="none" w:sz="0" w:space="0" w:color="auto"/>
      <w:vertAlign w:val="baseline"/>
    </w:rPr>
  </w:style>
  <w:style w:type="paragraph" w:customStyle="1" w:styleId="documentlang-secparagraph">
    <w:name w:val="document_lang-sec_paragraph"/>
    <w:basedOn w:val="Normal"/>
    <w:rPr>
      <w:rFonts w:ascii="Source Sans Pro" w:eastAsia="Source Sans Pro" w:hAnsi="Source Sans Pro" w:cs="Source Sans Pro"/>
      <w:sz w:val="20"/>
      <w:szCs w:val="20"/>
    </w:rPr>
  </w:style>
  <w:style w:type="paragraph" w:customStyle="1" w:styleId="documentlang-secparagraphsinglecolumn">
    <w:name w:val="document_lang-sec_paragraph_singlecolumn"/>
    <w:basedOn w:val="Normal"/>
  </w:style>
  <w:style w:type="character" w:customStyle="1" w:styleId="documentlang-secfieldany">
    <w:name w:val="document_lang-sec_field_any"/>
    <w:basedOn w:val="DefaultParagraphFont"/>
  </w:style>
  <w:style w:type="paragraph" w:customStyle="1" w:styleId="documentemptydiv">
    <w:name w:val="document_emptydiv"/>
    <w:basedOn w:val="Normal"/>
    <w:pPr>
      <w:spacing w:line="20" w:lineRule="atLeast"/>
    </w:pPr>
    <w:rPr>
      <w:sz w:val="2"/>
      <w:szCs w:val="2"/>
    </w:rPr>
  </w:style>
  <w:style w:type="paragraph" w:customStyle="1" w:styleId="documentparent-containerleft-boxParagraph">
    <w:name w:val="document_parent-container_left-box Paragraph"/>
    <w:basedOn w:val="Normal"/>
    <w:pPr>
      <w:pBdr>
        <w:top w:val="none" w:sz="0" w:space="20" w:color="auto"/>
        <w:left w:val="none" w:sz="0" w:space="9" w:color="auto"/>
        <w:right w:val="none" w:sz="0" w:space="9" w:color="auto"/>
      </w:pBdr>
      <w:shd w:val="clear" w:color="auto" w:fill="404040"/>
    </w:pPr>
    <w:rPr>
      <w:color w:val="FFFFFF"/>
      <w:shd w:val="clear" w:color="auto" w:fill="404040"/>
    </w:rPr>
  </w:style>
  <w:style w:type="character" w:customStyle="1" w:styleId="documentright-box">
    <w:name w:val="document_right-box"/>
    <w:basedOn w:val="DefaultParagraphFont"/>
  </w:style>
  <w:style w:type="character" w:customStyle="1" w:styleId="documentnameSecPARAGRAPHNAMEfirstparagraphparagraph">
    <w:name w:val="document_nameSec_PARAGRAPH_NAME_firstparagraph_paragraph"/>
    <w:basedOn w:val="DefaultParagraphFont"/>
  </w:style>
  <w:style w:type="paragraph" w:customStyle="1" w:styleId="documentname">
    <w:name w:val="document_name"/>
    <w:basedOn w:val="Normal"/>
    <w:pPr>
      <w:spacing w:line="520" w:lineRule="atLeast"/>
    </w:pPr>
    <w:rPr>
      <w:rFonts w:ascii="Montserrat" w:eastAsia="Montserrat" w:hAnsi="Montserrat" w:cs="Montserrat"/>
      <w:caps/>
      <w:color w:val="000000"/>
      <w:spacing w:val="20"/>
      <w:sz w:val="48"/>
      <w:szCs w:val="48"/>
    </w:rPr>
  </w:style>
  <w:style w:type="paragraph" w:customStyle="1" w:styleId="documentnameSecPARAGRAPHNAMEfirstparagraphparagraphParagraph">
    <w:name w:val="document_nameSec_PARAGRAPH_NAME_firstparagraph_paragraph Paragraph"/>
    <w:basedOn w:val="Normal"/>
    <w:pPr>
      <w:pBdr>
        <w:top w:val="none" w:sz="0" w:space="30" w:color="auto"/>
      </w:pBdr>
    </w:pPr>
  </w:style>
  <w:style w:type="table" w:customStyle="1" w:styleId="documentsection">
    <w:name w:val="document_section"/>
    <w:basedOn w:val="TableNormal"/>
    <w:tblPr>
      <w:tblInd w:w="0" w:type="dxa"/>
      <w:tblCellMar>
        <w:top w:w="0" w:type="dxa"/>
        <w:left w:w="108" w:type="dxa"/>
        <w:bottom w:w="0" w:type="dxa"/>
        <w:right w:w="108" w:type="dxa"/>
      </w:tblCellMar>
    </w:tblPr>
  </w:style>
  <w:style w:type="paragraph" w:customStyle="1" w:styleId="documentnameSecsection">
    <w:name w:val="document_nameSec + section"/>
    <w:basedOn w:val="Normal"/>
  </w:style>
  <w:style w:type="paragraph" w:customStyle="1" w:styleId="documentheading">
    <w:name w:val="document_heading"/>
    <w:basedOn w:val="Normal"/>
    <w:pPr>
      <w:spacing w:line="300" w:lineRule="atLeast"/>
    </w:pPr>
    <w:rPr>
      <w:rFonts w:ascii="Montserrat" w:eastAsia="Montserrat" w:hAnsi="Montserrat" w:cs="Montserrat"/>
      <w:b/>
      <w:bCs/>
      <w:caps/>
      <w:color w:val="000000"/>
      <w:spacing w:val="20"/>
    </w:rPr>
  </w:style>
  <w:style w:type="paragraph" w:customStyle="1" w:styleId="documentnameSecsectionheadingsectiontitle">
    <w:name w:val="document_nameSec + section_heading_sectiontitle"/>
    <w:basedOn w:val="Normal"/>
  </w:style>
  <w:style w:type="paragraph" w:customStyle="1" w:styleId="documentfirstparagraph">
    <w:name w:val="document_firstparagraph"/>
    <w:basedOn w:val="Normal"/>
  </w:style>
  <w:style w:type="paragraph" w:customStyle="1" w:styleId="documentright-boxsinglecolumn">
    <w:name w:val="document_right-box_singlecolumn"/>
    <w:basedOn w:val="Normal"/>
  </w:style>
  <w:style w:type="paragraph" w:customStyle="1" w:styleId="p">
    <w:name w:val="p"/>
    <w:basedOn w:val="Normal"/>
  </w:style>
  <w:style w:type="paragraph" w:customStyle="1" w:styleId="documentsectionParagraph">
    <w:name w:val="document_section Paragraph"/>
    <w:basedOn w:val="Normal"/>
    <w:pPr>
      <w:pBdr>
        <w:top w:val="none" w:sz="0" w:space="20" w:color="auto"/>
      </w:pBdr>
    </w:pPr>
  </w:style>
  <w:style w:type="paragraph" w:customStyle="1" w:styleId="documentright-boxheadingsectiontitle">
    <w:name w:val="document_right-box_heading_sectiontitle"/>
    <w:basedOn w:val="Normal"/>
    <w:pPr>
      <w:pBdr>
        <w:top w:val="single" w:sz="8" w:space="0" w:color="000000"/>
      </w:pBdr>
    </w:pPr>
  </w:style>
  <w:style w:type="paragraph" w:customStyle="1" w:styleId="hiltParaWrapper">
    <w:name w:val="hiltParaWrapper"/>
    <w:basedOn w:val="Normal"/>
  </w:style>
  <w:style w:type="paragraph" w:customStyle="1" w:styleId="documentright-boxsection-hiltsinglecolumn">
    <w:name w:val="document_right-box_section-hilt_singlecolumn"/>
    <w:basedOn w:val="Normal"/>
  </w:style>
  <w:style w:type="character" w:customStyle="1" w:styleId="documentright-boxsection-hiltsinglecolumnhilttablehiltPind">
    <w:name w:val="document_right-box_section-hilt_singlecolumn_hilttable_hiltPind"/>
    <w:basedOn w:val="DefaultParagraphFont"/>
  </w:style>
  <w:style w:type="paragraph" w:customStyle="1" w:styleId="documentright-boxsection-hiltsinglecolumnhilttablehiltPindParagraph">
    <w:name w:val="document_right-box_section-hilt_singlecolumn_hilttable_hiltPind Paragraph"/>
    <w:basedOn w:val="Normal"/>
  </w:style>
  <w:style w:type="character" w:customStyle="1" w:styleId="documentright-boxsection-hiltpaddedline">
    <w:name w:val="document_right-box_section-hilt_paddedline"/>
    <w:basedOn w:val="DefaultParagraphFont"/>
  </w:style>
  <w:style w:type="paragraph" w:customStyle="1" w:styleId="documentright-boxsection-hiltpaddedlineParagraph">
    <w:name w:val="document_right-box_section-hilt_paddedline Paragraph"/>
    <w:basedOn w:val="Normal"/>
    <w:pPr>
      <w:textAlignment w:val="top"/>
    </w:pPr>
  </w:style>
  <w:style w:type="table" w:customStyle="1" w:styleId="documentright-boxsection-hiltsinglecolumnhilttable">
    <w:name w:val="document_right-box_section-hilt_singlecolumn_hilttable"/>
    <w:basedOn w:val="TableNormal"/>
    <w:tblPr>
      <w:tblInd w:w="0" w:type="dxa"/>
      <w:tblCellMar>
        <w:top w:w="0" w:type="dxa"/>
        <w:left w:w="108" w:type="dxa"/>
        <w:bottom w:w="0" w:type="dxa"/>
        <w:right w:w="108" w:type="dxa"/>
      </w:tblCellMar>
    </w:tblPr>
  </w:style>
  <w:style w:type="paragraph" w:customStyle="1" w:styleId="documentexpr-secparagraph">
    <w:name w:val="document_expr-sec_paragraph"/>
    <w:basedOn w:val="Normal"/>
  </w:style>
  <w:style w:type="character" w:customStyle="1" w:styleId="documentsemi-bold">
    <w:name w:val="document_semi-bold"/>
    <w:basedOn w:val="DefaultParagraphFont"/>
    <w:rPr>
      <w:b/>
      <w:bCs/>
    </w:rPr>
  </w:style>
  <w:style w:type="table" w:customStyle="1" w:styleId="documentparent-container">
    <w:name w:val="document_parent-container"/>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0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E2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tablecell">
    <w:name w:val="document_tablecell"/>
    <w:basedOn w:val="DefaultParagraphFont"/>
  </w:style>
  <w:style w:type="character" w:customStyle="1" w:styleId="documentparent-containerleft-box">
    <w:name w:val="document_parent-container_left-box"/>
    <w:basedOn w:val="DefaultParagraphFont"/>
    <w:rPr>
      <w:color w:val="FFFFFF"/>
      <w:shd w:val="clear" w:color="auto" w:fill="404040"/>
    </w:rPr>
  </w:style>
  <w:style w:type="paragraph" w:customStyle="1" w:styleId="documentparent-containersectionpict-sec">
    <w:name w:val="document_parent-container_section_pict-sec"/>
    <w:basedOn w:val="Normal"/>
    <w:pPr>
      <w:jc w:val="center"/>
    </w:pPr>
  </w:style>
  <w:style w:type="paragraph" w:customStyle="1" w:styleId="documentleft-boxfirstparagraph">
    <w:name w:val="document_left-box_firstparagraph"/>
    <w:basedOn w:val="Normal"/>
  </w:style>
  <w:style w:type="paragraph" w:customStyle="1" w:styleId="div">
    <w:name w:val="div"/>
    <w:basedOn w:val="Normal"/>
  </w:style>
  <w:style w:type="paragraph" w:customStyle="1" w:styleId="documentpict-secsectionsection-cntc">
    <w:name w:val="document_pict-sec + section_section-cntc"/>
    <w:basedOn w:val="Normal"/>
  </w:style>
  <w:style w:type="paragraph" w:customStyle="1" w:styleId="documentparent-containerleft-boxheading">
    <w:name w:val="document_parent-container_left-box_heading"/>
    <w:basedOn w:val="Normal"/>
    <w:rPr>
      <w:color w:val="FFFFFF"/>
    </w:rPr>
  </w:style>
  <w:style w:type="paragraph" w:customStyle="1" w:styleId="documentleft-boxpict-secsectionsectiontitle">
    <w:name w:val="document_left-box_pict-sec + section_sectiontitle"/>
    <w:basedOn w:val="Normal"/>
  </w:style>
  <w:style w:type="paragraph" w:customStyle="1" w:styleId="documentaddress">
    <w:name w:val="document_address"/>
    <w:basedOn w:val="Normal"/>
    <w:pPr>
      <w:spacing w:line="260" w:lineRule="atLeast"/>
    </w:pPr>
    <w:rPr>
      <w:sz w:val="20"/>
      <w:szCs w:val="20"/>
    </w:rPr>
  </w:style>
  <w:style w:type="paragraph" w:customStyle="1" w:styleId="documenticon-row">
    <w:name w:val="document_icon-row"/>
    <w:basedOn w:val="Normal"/>
    <w:pPr>
      <w:spacing w:line="260" w:lineRule="atLeast"/>
    </w:pPr>
  </w:style>
  <w:style w:type="paragraph" w:customStyle="1" w:styleId="documentsection-cntcicon-rownth-child1icon-svg">
    <w:name w:val="document_section-cntc_icon-row_nth-child(1)_icon-svg"/>
    <w:basedOn w:val="Normal"/>
  </w:style>
  <w:style w:type="paragraph" w:customStyle="1" w:styleId="documenticon-rowico-txt">
    <w:name w:val="document_icon-row_ico-txt"/>
    <w:basedOn w:val="Normal"/>
    <w:pPr>
      <w:jc w:val="center"/>
    </w:pPr>
  </w:style>
  <w:style w:type="character" w:customStyle="1" w:styleId="span">
    <w:name w:val="span"/>
    <w:basedOn w:val="DefaultParagraphFont"/>
    <w:rPr>
      <w:bdr w:val="none" w:sz="0" w:space="0" w:color="auto"/>
      <w:vertAlign w:val="baseline"/>
    </w:rPr>
  </w:style>
  <w:style w:type="paragraph" w:customStyle="1" w:styleId="documenticon-rowicon-svg">
    <w:name w:val="document_icon-row_icon-svg"/>
    <w:basedOn w:val="Normal"/>
    <w:pPr>
      <w:jc w:val="center"/>
    </w:pPr>
  </w:style>
  <w:style w:type="paragraph" w:customStyle="1" w:styleId="documenticon-rowzipsuffix">
    <w:name w:val="document_icon-row_zipsuffix"/>
    <w:basedOn w:val="Normal"/>
    <w:pPr>
      <w:jc w:val="center"/>
    </w:pPr>
  </w:style>
  <w:style w:type="paragraph" w:customStyle="1" w:styleId="documenticon-rowzipprefix">
    <w:name w:val="document_icon-row_zipprefix"/>
    <w:basedOn w:val="Normal"/>
    <w:pPr>
      <w:jc w:val="center"/>
    </w:pPr>
  </w:style>
  <w:style w:type="paragraph" w:customStyle="1" w:styleId="documentsection-cntcuser-detailicon-rownth-child1icon-svg">
    <w:name w:val="document_section-cntc_user-detail_icon-row_nth-child(1)_icon-svg"/>
    <w:basedOn w:val="Normal"/>
  </w:style>
  <w:style w:type="paragraph" w:customStyle="1" w:styleId="documentpaddedline">
    <w:name w:val="document_paddedline"/>
    <w:basedOn w:val="Normal"/>
  </w:style>
  <w:style w:type="character" w:customStyle="1" w:styleId="addressa">
    <w:name w:val="address_a"/>
    <w:basedOn w:val="DefaultParagraphFont"/>
    <w:rPr>
      <w:color w:val="FFFFFF"/>
    </w:rPr>
  </w:style>
  <w:style w:type="paragraph" w:customStyle="1" w:styleId="documentparent-containerleft-boxsection-cntccntcMarginBottom">
    <w:name w:val="document_parent-container_left-box_section-cntc_cntcMarginBottom"/>
    <w:basedOn w:val="Normal"/>
    <w:pPr>
      <w:spacing w:line="300" w:lineRule="atLeast"/>
    </w:pPr>
    <w:rPr>
      <w:sz w:val="30"/>
      <w:szCs w:val="30"/>
    </w:rPr>
  </w:style>
  <w:style w:type="paragraph" w:customStyle="1" w:styleId="documentparent-containerleft-boxsection">
    <w:name w:val="document_parent-container_left-box_section"/>
    <w:basedOn w:val="Normal"/>
    <w:pPr>
      <w:pBdr>
        <w:right w:val="none" w:sz="0" w:space="5" w:color="auto"/>
      </w:pBdr>
    </w:pPr>
  </w:style>
  <w:style w:type="paragraph" w:customStyle="1" w:styleId="documentleft-boxheadingsectiontitle">
    <w:name w:val="document_left-box_heading_sectiontitle"/>
    <w:basedOn w:val="Normal"/>
    <w:pPr>
      <w:pBdr>
        <w:top w:val="single" w:sz="8" w:space="0" w:color="FFFFFF"/>
        <w:right w:val="none" w:sz="0" w:space="25" w:color="auto"/>
      </w:pBdr>
    </w:pPr>
  </w:style>
  <w:style w:type="paragraph" w:customStyle="1" w:styleId="documenteducationparagraph">
    <w:name w:val="document_education_paragraph"/>
    <w:basedOn w:val="Normal"/>
  </w:style>
  <w:style w:type="paragraph" w:customStyle="1" w:styleId="documenteducationparagraphspacing">
    <w:name w:val="document_education_paragraphspacing"/>
    <w:basedOn w:val="Normal"/>
    <w:rPr>
      <w:sz w:val="20"/>
      <w:szCs w:val="20"/>
    </w:rPr>
  </w:style>
  <w:style w:type="character" w:customStyle="1" w:styleId="documenteducationparagraphspacingCharacter">
    <w:name w:val="document_education_paragraphspacing Character"/>
    <w:basedOn w:val="DefaultParagraphFont"/>
    <w:rPr>
      <w:sz w:val="20"/>
      <w:szCs w:val="20"/>
    </w:rPr>
  </w:style>
  <w:style w:type="character" w:customStyle="1" w:styleId="documenttxt-bold">
    <w:name w:val="document_txt-bold"/>
    <w:basedOn w:val="DefaultParagraphFont"/>
    <w:rPr>
      <w:b/>
      <w:bCs/>
    </w:rPr>
  </w:style>
  <w:style w:type="paragraph" w:customStyle="1" w:styleId="documentulli">
    <w:name w:val="document_ul_li"/>
    <w:basedOn w:val="Normal"/>
  </w:style>
  <w:style w:type="character" w:customStyle="1" w:styleId="divCharacter">
    <w:name w:val="div Character"/>
    <w:basedOn w:val="DefaultParagraphFont"/>
    <w:rPr>
      <w:bdr w:val="none" w:sz="0" w:space="0" w:color="auto"/>
      <w:vertAlign w:val="baseline"/>
    </w:rPr>
  </w:style>
  <w:style w:type="paragraph" w:customStyle="1" w:styleId="documentlang-secparagraph">
    <w:name w:val="document_lang-sec_paragraph"/>
    <w:basedOn w:val="Normal"/>
    <w:rPr>
      <w:rFonts w:ascii="Source Sans Pro" w:eastAsia="Source Sans Pro" w:hAnsi="Source Sans Pro" w:cs="Source Sans Pro"/>
      <w:sz w:val="20"/>
      <w:szCs w:val="20"/>
    </w:rPr>
  </w:style>
  <w:style w:type="paragraph" w:customStyle="1" w:styleId="documentlang-secparagraphsinglecolumn">
    <w:name w:val="document_lang-sec_paragraph_singlecolumn"/>
    <w:basedOn w:val="Normal"/>
  </w:style>
  <w:style w:type="character" w:customStyle="1" w:styleId="documentlang-secfieldany">
    <w:name w:val="document_lang-sec_field_any"/>
    <w:basedOn w:val="DefaultParagraphFont"/>
  </w:style>
  <w:style w:type="paragraph" w:customStyle="1" w:styleId="documentemptydiv">
    <w:name w:val="document_emptydiv"/>
    <w:basedOn w:val="Normal"/>
    <w:pPr>
      <w:spacing w:line="20" w:lineRule="atLeast"/>
    </w:pPr>
    <w:rPr>
      <w:sz w:val="2"/>
      <w:szCs w:val="2"/>
    </w:rPr>
  </w:style>
  <w:style w:type="paragraph" w:customStyle="1" w:styleId="documentparent-containerleft-boxParagraph">
    <w:name w:val="document_parent-container_left-box Paragraph"/>
    <w:basedOn w:val="Normal"/>
    <w:pPr>
      <w:pBdr>
        <w:top w:val="none" w:sz="0" w:space="20" w:color="auto"/>
        <w:left w:val="none" w:sz="0" w:space="9" w:color="auto"/>
        <w:right w:val="none" w:sz="0" w:space="9" w:color="auto"/>
      </w:pBdr>
      <w:shd w:val="clear" w:color="auto" w:fill="404040"/>
    </w:pPr>
    <w:rPr>
      <w:color w:val="FFFFFF"/>
      <w:shd w:val="clear" w:color="auto" w:fill="404040"/>
    </w:rPr>
  </w:style>
  <w:style w:type="character" w:customStyle="1" w:styleId="documentright-box">
    <w:name w:val="document_right-box"/>
    <w:basedOn w:val="DefaultParagraphFont"/>
  </w:style>
  <w:style w:type="character" w:customStyle="1" w:styleId="documentnameSecPARAGRAPHNAMEfirstparagraphparagraph">
    <w:name w:val="document_nameSec_PARAGRAPH_NAME_firstparagraph_paragraph"/>
    <w:basedOn w:val="DefaultParagraphFont"/>
  </w:style>
  <w:style w:type="paragraph" w:customStyle="1" w:styleId="documentname">
    <w:name w:val="document_name"/>
    <w:basedOn w:val="Normal"/>
    <w:pPr>
      <w:spacing w:line="520" w:lineRule="atLeast"/>
    </w:pPr>
    <w:rPr>
      <w:rFonts w:ascii="Montserrat" w:eastAsia="Montserrat" w:hAnsi="Montserrat" w:cs="Montserrat"/>
      <w:caps/>
      <w:color w:val="000000"/>
      <w:spacing w:val="20"/>
      <w:sz w:val="48"/>
      <w:szCs w:val="48"/>
    </w:rPr>
  </w:style>
  <w:style w:type="paragraph" w:customStyle="1" w:styleId="documentnameSecPARAGRAPHNAMEfirstparagraphparagraphParagraph">
    <w:name w:val="document_nameSec_PARAGRAPH_NAME_firstparagraph_paragraph Paragraph"/>
    <w:basedOn w:val="Normal"/>
    <w:pPr>
      <w:pBdr>
        <w:top w:val="none" w:sz="0" w:space="30" w:color="auto"/>
      </w:pBdr>
    </w:pPr>
  </w:style>
  <w:style w:type="table" w:customStyle="1" w:styleId="documentsection">
    <w:name w:val="document_section"/>
    <w:basedOn w:val="TableNormal"/>
    <w:tblPr>
      <w:tblInd w:w="0" w:type="dxa"/>
      <w:tblCellMar>
        <w:top w:w="0" w:type="dxa"/>
        <w:left w:w="108" w:type="dxa"/>
        <w:bottom w:w="0" w:type="dxa"/>
        <w:right w:w="108" w:type="dxa"/>
      </w:tblCellMar>
    </w:tblPr>
  </w:style>
  <w:style w:type="paragraph" w:customStyle="1" w:styleId="documentnameSecsection">
    <w:name w:val="document_nameSec + section"/>
    <w:basedOn w:val="Normal"/>
  </w:style>
  <w:style w:type="paragraph" w:customStyle="1" w:styleId="documentheading">
    <w:name w:val="document_heading"/>
    <w:basedOn w:val="Normal"/>
    <w:pPr>
      <w:spacing w:line="300" w:lineRule="atLeast"/>
    </w:pPr>
    <w:rPr>
      <w:rFonts w:ascii="Montserrat" w:eastAsia="Montserrat" w:hAnsi="Montserrat" w:cs="Montserrat"/>
      <w:b/>
      <w:bCs/>
      <w:caps/>
      <w:color w:val="000000"/>
      <w:spacing w:val="20"/>
    </w:rPr>
  </w:style>
  <w:style w:type="paragraph" w:customStyle="1" w:styleId="documentnameSecsectionheadingsectiontitle">
    <w:name w:val="document_nameSec + section_heading_sectiontitle"/>
    <w:basedOn w:val="Normal"/>
  </w:style>
  <w:style w:type="paragraph" w:customStyle="1" w:styleId="documentfirstparagraph">
    <w:name w:val="document_firstparagraph"/>
    <w:basedOn w:val="Normal"/>
  </w:style>
  <w:style w:type="paragraph" w:customStyle="1" w:styleId="documentright-boxsinglecolumn">
    <w:name w:val="document_right-box_singlecolumn"/>
    <w:basedOn w:val="Normal"/>
  </w:style>
  <w:style w:type="paragraph" w:customStyle="1" w:styleId="p">
    <w:name w:val="p"/>
    <w:basedOn w:val="Normal"/>
  </w:style>
  <w:style w:type="paragraph" w:customStyle="1" w:styleId="documentsectionParagraph">
    <w:name w:val="document_section Paragraph"/>
    <w:basedOn w:val="Normal"/>
    <w:pPr>
      <w:pBdr>
        <w:top w:val="none" w:sz="0" w:space="20" w:color="auto"/>
      </w:pBdr>
    </w:pPr>
  </w:style>
  <w:style w:type="paragraph" w:customStyle="1" w:styleId="documentright-boxheadingsectiontitle">
    <w:name w:val="document_right-box_heading_sectiontitle"/>
    <w:basedOn w:val="Normal"/>
    <w:pPr>
      <w:pBdr>
        <w:top w:val="single" w:sz="8" w:space="0" w:color="000000"/>
      </w:pBdr>
    </w:pPr>
  </w:style>
  <w:style w:type="paragraph" w:customStyle="1" w:styleId="hiltParaWrapper">
    <w:name w:val="hiltParaWrapper"/>
    <w:basedOn w:val="Normal"/>
  </w:style>
  <w:style w:type="paragraph" w:customStyle="1" w:styleId="documentright-boxsection-hiltsinglecolumn">
    <w:name w:val="document_right-box_section-hilt_singlecolumn"/>
    <w:basedOn w:val="Normal"/>
  </w:style>
  <w:style w:type="character" w:customStyle="1" w:styleId="documentright-boxsection-hiltsinglecolumnhilttablehiltPind">
    <w:name w:val="document_right-box_section-hilt_singlecolumn_hilttable_hiltPind"/>
    <w:basedOn w:val="DefaultParagraphFont"/>
  </w:style>
  <w:style w:type="paragraph" w:customStyle="1" w:styleId="documentright-boxsection-hiltsinglecolumnhilttablehiltPindParagraph">
    <w:name w:val="document_right-box_section-hilt_singlecolumn_hilttable_hiltPind Paragraph"/>
    <w:basedOn w:val="Normal"/>
  </w:style>
  <w:style w:type="character" w:customStyle="1" w:styleId="documentright-boxsection-hiltpaddedline">
    <w:name w:val="document_right-box_section-hilt_paddedline"/>
    <w:basedOn w:val="DefaultParagraphFont"/>
  </w:style>
  <w:style w:type="paragraph" w:customStyle="1" w:styleId="documentright-boxsection-hiltpaddedlineParagraph">
    <w:name w:val="document_right-box_section-hilt_paddedline Paragraph"/>
    <w:basedOn w:val="Normal"/>
    <w:pPr>
      <w:textAlignment w:val="top"/>
    </w:pPr>
  </w:style>
  <w:style w:type="table" w:customStyle="1" w:styleId="documentright-boxsection-hiltsinglecolumnhilttable">
    <w:name w:val="document_right-box_section-hilt_singlecolumn_hilttable"/>
    <w:basedOn w:val="TableNormal"/>
    <w:tblPr>
      <w:tblInd w:w="0" w:type="dxa"/>
      <w:tblCellMar>
        <w:top w:w="0" w:type="dxa"/>
        <w:left w:w="108" w:type="dxa"/>
        <w:bottom w:w="0" w:type="dxa"/>
        <w:right w:w="108" w:type="dxa"/>
      </w:tblCellMar>
    </w:tblPr>
  </w:style>
  <w:style w:type="paragraph" w:customStyle="1" w:styleId="documentexpr-secparagraph">
    <w:name w:val="document_expr-sec_paragraph"/>
    <w:basedOn w:val="Normal"/>
  </w:style>
  <w:style w:type="character" w:customStyle="1" w:styleId="documentsemi-bold">
    <w:name w:val="document_semi-bold"/>
    <w:basedOn w:val="DefaultParagraphFont"/>
    <w:rPr>
      <w:b/>
      <w:bCs/>
    </w:rPr>
  </w:style>
  <w:style w:type="table" w:customStyle="1" w:styleId="documentparent-container">
    <w:name w:val="document_parent-container"/>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0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E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Sarfraz Alam</vt:lpstr>
    </vt:vector>
  </TitlesOfParts>
  <Company/>
  <LinksUpToDate>false</LinksUpToDate>
  <CharactersWithSpaces>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Sarfraz Alam</dc:title>
  <dc:creator>Kolfom</dc:creator>
  <cp:lastModifiedBy>Front Office Manager</cp:lastModifiedBy>
  <cp:revision>2</cp:revision>
  <dcterms:created xsi:type="dcterms:W3CDTF">2025-02-18T08:27:00Z</dcterms:created>
  <dcterms:modified xsi:type="dcterms:W3CDTF">2025-02-18T08:27:00Z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f88b323c-aae7-43ba-9529-f0e6084d1356</vt:lpwstr>
  </property>
  <property fmtid="{D5CDD505-2E9C-101B-9397-08002B2CF9AE}" pid="3" name="x1ye=0">
    <vt:lpwstr>oGMAAB+LCAAAAAAABAAUmsWSpUAQRT+IBW5L9OHuO9zd+frpWXcED6oy7z0nolGWpygGERiRw0iUERCMQCEWISmIIyhMJBkzbVAtDmJE93TPDXYTlWrEgaIfrhUJhjIQ5tQk+h2OXvL8JkBnjsJID3DMqRQVmcG753lSpRKDq69SASbNifkrwW3o74CEe6z7XgUwjPxpfeRb6Ep/0oQjHAuwjK9So8j1zsn0FdliTkQZzBkVvhqL60WaaNdLeWb</vt:lpwstr>
  </property>
  <property fmtid="{D5CDD505-2E9C-101B-9397-08002B2CF9AE}" pid="4" name="x1ye=1">
    <vt:lpwstr>iRjV+mDP+3h9NneWmDdDexxdj1HGGwdLBMPAnR1LOH89p1GdkT4RzbH2AA2g85iFg9+/9QC9EJaRL6x5qWZmavDy0VYIGw9TNYMwuV7vbnd9mIQNnGBYHCRRv58Yy97CqwT2aHQwPxYoAoQ0SAV0agY9ubhHPDnJ71S7yG3Q+Nx+dKXkog7hVmpTQYwhhlSLqVS5KnAVP4Y7hqCi0gw8sZhmOBU33SLaX6Tn3BeOs4AUzHskYjrDCSsLueeXPV1</vt:lpwstr>
  </property>
  <property fmtid="{D5CDD505-2E9C-101B-9397-08002B2CF9AE}" pid="5" name="x1ye=10">
    <vt:lpwstr>pfXfy4DPlV+CgsUig66jfkvtXSIm9CfFJDydvS9MR/mAfTuPA34Pjc/EaxFdolYBk5SaNtjkX7Y6Yaj6Al1ToOD1v1WnekAtEtjtMH3MogZXr+y60zCZ/69Um3wiuXoQ9hnE9nKr5MZovsQtMwXQG6VPeeTqZPlXABDkaK9M/mwEhjK2x3EJL27ErkXACleQJQG2ucTd3kPdMJw3/MxClcLiGWOnIKSGQ4y7AhZQINoWBUAjYkhoTYdYFvfmKM1</vt:lpwstr>
  </property>
  <property fmtid="{D5CDD505-2E9C-101B-9397-08002B2CF9AE}" pid="6" name="x1ye=100">
    <vt:lpwstr>uN6rt7eOsqqOi9+LsmrGFxBW0G7H7rpI+2MSypcccf+5KTs7fwKd0AP9jUUy863DZu6WFvJz/PCH8S1LxeyS5p4X8LEPVBrksBrevO1UDT1jSQlvua1D7AoErFNSv3269K2so3UechnwOo+7MgMh1ZlScPmhlY2LEHA29Dduc9u7vNFvrOfMx9hPrq20QhsFeZjINfdVYFnOUeT75symCqPl1VwOQK99rFALugtCFSgjovrLOlRTvvATuYGpM/v</vt:lpwstr>
  </property>
  <property fmtid="{D5CDD505-2E9C-101B-9397-08002B2CF9AE}" pid="7" name="x1ye=101">
    <vt:lpwstr>/d8Sat30D+RUGKcz1H8p/YjegYwAA</vt:lpwstr>
  </property>
  <property fmtid="{D5CDD505-2E9C-101B-9397-08002B2CF9AE}" pid="8" name="x1ye=11">
    <vt:lpwstr>pGMwbtiuajkqttinib+GQtlZZPJXcwHn6s88bakACUPuXwATcojNu1p8+pFnjt/pSj0UxzzIfIsoei5VuDkEjH7BfDLT5HscJkolWWwtD/MpJOzn2sqszxqoUg9GWIjrrUNJFQaGajl8qQi6ssG2N1DSo2/p7c4ExpoyblWbwpH+S12Bnt5dPQiFSU+W/xByB9UKSWpLgTUficSLrQqs+4eEmG49ievuEJf/XHi99uH9oRHu2WPSM/8E66dTuKj</vt:lpwstr>
  </property>
  <property fmtid="{D5CDD505-2E9C-101B-9397-08002B2CF9AE}" pid="9" name="x1ye=12">
    <vt:lpwstr>mOcBT9RVBnO/HUNMnUGVt84Hoip8z059+C8igmT0Ds/eYFrdm6wpiIBhbqLJNtc2VlYytMeDCU1wPvZ0/naXgt8jyHI1kTW83Ty2UeUnWvvNn+SzkztauSw4SolDUUH5rysO+v7SrON0qbVQtDMHTT8x6XpYHbDipCx8TREpiM/Qqa4VYxaJw6OZnDjnL3IFMnTcPtdfjzu5n+AILqSwpTgHjV4dVEvygIuhkWnlTzD03PUjBK1eGIboHIT1TmJ</vt:lpwstr>
  </property>
  <property fmtid="{D5CDD505-2E9C-101B-9397-08002B2CF9AE}" pid="10" name="x1ye=13">
    <vt:lpwstr>NnDY/9ohNjYdmyF8IKK/9gYdD66Sa8yaftM74mHdPTQDDWgGH4c8JpvG7eNvOGCy31YHgr0Pca4ZxxGdPfB1VMrJnUlISc1rLipeqoIGD9ZT6DKWpRVu69WAXqOZ6fVTaFW1wDFdZf8Cd//xyFOa/9p5E7Sv0KLOXPD5E6hm4LjmugnPLv0JHD5oZVCs0Ao4WImMFFACWh0EajFD9/I4I71zBfmTx2LUjQwF7SD92K4y31legVAu+PXaoZ56EdD</vt:lpwstr>
  </property>
  <property fmtid="{D5CDD505-2E9C-101B-9397-08002B2CF9AE}" pid="11" name="x1ye=14">
    <vt:lpwstr>pr4nrFObNbcOSAPGvauTjMFNo8Yzd7ogfljz4/HP7rEtW78Jo4DxjMN9gjaXqzo1JtH2wHhI9ofxn9ydekHa60VicWoIPl3XT1ptJALxUDlEEQ3VwMLU09h/w2G/I4uYovmKQ9HoRrJ4gC9rec15gNzXrCGim5RaSUdUjOVEYr2ugiusgAj9xC9KwlUKIc3X+t1ekf2J4WWEremx25pXh/Wym0tb2RfydPntTo24xhM/NbvNN2TQmvn+YAFn2a+</vt:lpwstr>
  </property>
  <property fmtid="{D5CDD505-2E9C-101B-9397-08002B2CF9AE}" pid="12" name="x1ye=15">
    <vt:lpwstr>9cxAAUZdYGEKNZIse1RvFkk43DFLqioNmcG68bZBk/0IM39U896jo7a+sV7SlXOsg+Qf4V/7AfdC2yPPKG10tZ2Z7Ci4Yxmu9Sg1z4TJrhFDIuvCtGgce78jI/MvWL8c6LAnZIgqgXy/xLAjTMXmZ4WT7JZYq3XjDvpM5vfwcErHbCalohtAD32DYX7ld2nPnuWIpw1rvKUD0TNEkl/eys6bctV0JRHkHbHKaCix0PQtAECce53jTlPvcGTnOY1</vt:lpwstr>
  </property>
  <property fmtid="{D5CDD505-2E9C-101B-9397-08002B2CF9AE}" pid="13" name="x1ye=16">
    <vt:lpwstr>1HFoDyFvcJFakp9ThGf/eZQlkRbjJaYq13M5hi68nIlLgO+4vTbVaa2AxrHYTZnXgJkdHj0A5yFqAJAVM23xFnDClOQJORuju9UqOimaA8MUuqCcOV5ON9hrOCstlByNO2vU9YS3AamMVzWWOwgXa1SjK3qFhqCxdvpYkZYNVQdc/XC9bSz5yfXusZLcjbswfJ6/Dqaoj0gY4FpXAxiIWm2jTYXJgq7WheEatrZaigmgZGt6m0Skds1gUpajjXj</vt:lpwstr>
  </property>
  <property fmtid="{D5CDD505-2E9C-101B-9397-08002B2CF9AE}" pid="14" name="x1ye=17">
    <vt:lpwstr>Fv958zxcl0o1TKYioLZy8QyLjq3v2w6dhdcIMWhobh4svr0m/RSqAsLop+yp5/EMa/cCbEBFcsC/ba/r7WxDWTJgXhgmkqJqb6OZOu5QfXz3bN3/n/Kc+HzNgVYig2lhwSoo3DeH+gKnOqpybB7ru6thSdBaHUOraqUiQ79adzZ7U+kGucqXzUWGf4yzVNMWNJ7RVZ87xQsfPkd3ZLLekVtia/Ql++TRn/kbxjFwUScZyhpqPkT+G3yUMoUheSV</vt:lpwstr>
  </property>
  <property fmtid="{D5CDD505-2E9C-101B-9397-08002B2CF9AE}" pid="15" name="x1ye=18">
    <vt:lpwstr>zhp/xodjXbWUjd1+y8UfD085kogfdul6tkYvPn4uNvXufry/EjURLTaO0u3S5/dVOj0lSAIWMNhz1AX728509oOsk8OAb2Cnipe/ddr7+vfbKhmHbYpenZ8jGrGC/1j4orGKNHrhkC0WIzNbyXW3VYh0/pT5r/GOnnVSAGthIr2CvMa7/DpXnVexYks9SyWKpNNjXbFui3Ixby1d0Zjs9HSqe0g/6wmIun3cIv+8+pYcnBr9kkKQV7TKJxuCZo3</vt:lpwstr>
  </property>
  <property fmtid="{D5CDD505-2E9C-101B-9397-08002B2CF9AE}" pid="16" name="x1ye=19">
    <vt:lpwstr>L108ymCAGCwP6XVsVCDPh/4QBvjKaNO7vzDuFCPZeFDAaReR7H5/W0NOaPmu51b1jWZnSIeMfX3bHHgHKJzsFayNao8GXkVEhsGFI8GGEd5nN11W2/e4W/h9LjMi1w5lfx+KrYjOqSmBdZ5bbSWPhR9Xphj2wyW+MBNPo5GGHtNylfrlMf9zq9faXxU5fiDDNbJ8Shmygxg4awj+JW0AF1I5NBp797X9yiW7SwS/y4dCIEObvfdJd+5RD0El0Ti</vt:lpwstr>
  </property>
  <property fmtid="{D5CDD505-2E9C-101B-9397-08002B2CF9AE}" pid="17" name="x1ye=2">
    <vt:lpwstr>Eg0dNQx63rS0AsQdZ270anCtzq535wrpdqL6W0lsc9pPPkdc4Nl8/SJP6A3n17SBGsEG6qd4O3fX6wIK4WHy+V1ujlSBFPGJG9WrvvTPv7QwD2ytZWY5AlMFwWOOuuhZsaSdyLtGkL4NqpI/aubw8f3JOp0TiQjivZ0dZj4ifsOtXDZhV2oDQa4A55FjhelQAITaNTnGrPVEH2VQ4HQrOUyvYRE6l4qtMfIJVe/kgK4QcjgmmrVeW5IfM4HguMv</vt:lpwstr>
  </property>
  <property fmtid="{D5CDD505-2E9C-101B-9397-08002B2CF9AE}" pid="18" name="x1ye=20">
    <vt:lpwstr>0k0uIU0tTfuREV7r2d22T5S1E6DTubUztba9upZ+5KzsffGI/3wno05bxh8MOYtHcu1vfFgcLUs+FH7UeuvJjjVgnHB6PuwxfqUajIgXlGTA2pLAOpd/0JUTXaJl6t0T1h+3fkA2/hacr+qs6QtqT+36lL+fRx5sW0CX5G4rG/5EvmRA8EPureNqe3GdFX4K3eWirVvzzMrOrs3rhMKsxv3K6AnhMCMmyxqlN6tTBoOuQCQfqizw+wLH33ssgAb</vt:lpwstr>
  </property>
  <property fmtid="{D5CDD505-2E9C-101B-9397-08002B2CF9AE}" pid="19" name="x1ye=21">
    <vt:lpwstr>7Nd9/c926NFf+ChKIpMN5svx3D4x5WXKqcZ/JjTXak403d99hmbcBgjX72X6bbmBdhkVTzXZy2RsoEL+iOpcDbBX9XiraGBJeHKxAgSeuMwn2ga4ffRPHN4B5YR+KzxQCQYjoukRUZlzt+7cqKoPqBWv9SQVrLBhL6qOWzBFZLDf+ZI4vPCseu/HFMyzMHT0fyLiA7q+w90hoo7BNwibgyn9CTQa8QbvdDLNgoITz0bUkeVfcrHupCqI2qsDJ19</vt:lpwstr>
  </property>
  <property fmtid="{D5CDD505-2E9C-101B-9397-08002B2CF9AE}" pid="20" name="x1ye=22">
    <vt:lpwstr>XhA/U5qmXKWrK4WHYj9Dqbl3wzG0tqJbCsV5tlxW1Wy96FuLHutvQQKNePty3+mh8g6d0H79vuSU38Gm7Tkc21s2UPYgjeOLMc2uVBo5pG+yGxhS7qD/L9NgDtqZgy9lgIu5domIvDmAfDdb5h1zNuapISTLr/NCK/uPccCptRRdAU0K9hfAT2lqMWcryVRlYBIhRCe7H44RAJQ08bXlrTZtP4zoRPkBRYwrBh/L3i4ZebJKBlLQ+hz+lPQK7Jx</vt:lpwstr>
  </property>
  <property fmtid="{D5CDD505-2E9C-101B-9397-08002B2CF9AE}" pid="21" name="x1ye=23">
    <vt:lpwstr>kFElHzhBZLab1V+K/qHs0IOC7a2sjgW2UOYzGDPmZUdIaB05Y4nbTl338ST+jOjTmdeSRNZqI8xqTszhO5CSAYz5EurbCOEDI9J7agnGXqNE7tjRervhi4CAuzPlZitoQ+xgm9HstR59F8SKjLbXBOZdf5u56khZV/sq4lvMqgKcQmxGExXd1EWutSZAwprOOSnthSQw+kYEemGnVSMrGZdYdBOel/cXW0KAU9ND4HHCHMtDirAiWwrUvWan2QM</vt:lpwstr>
  </property>
  <property fmtid="{D5CDD505-2E9C-101B-9397-08002B2CF9AE}" pid="22" name="x1ye=24">
    <vt:lpwstr>Yj2xtyfOvmUrXPUYghGiXLhsnUafgLzwSGRs0cX5K33hdmw+Vt/DhBInyFWfksjkrdvgrEQsdOR08Y708J/IIw/XThifW7hyZX9vi5L5X/id1q//fTopG7umhmhXjiZO8MRvcHf6b7RLnGMkUWkIpz4P44Gdoi2Lai9xOc+8cFScFKf8R8rQ5VPoSYTTrKWuvJOseKociZp7zO6BdpXcX0mBuRat9FBtKbnzjfKnURuoTIizffG2TNETBOfEMYI</vt:lpwstr>
  </property>
  <property fmtid="{D5CDD505-2E9C-101B-9397-08002B2CF9AE}" pid="23" name="x1ye=25">
    <vt:lpwstr>+htdPWqMtHginmybl+mu2pIs2JQdqb3WgERUlgxbwrucPRlK+Z7TzXmor+XdKqx5Mb/zIu+ZnkwHYT4zuAGZ9533VR71YfxV8JMN24jXz53oTTRcE8GPDLm/ETJSYP0+qVKO42IGwrqKb+h46uj6O1WXQAfCWPaTAVFkxQVB0gOzPNbK8/vC6Ugm6T1twLi38nRd2xxVQJrvbfUc8rdLpF7Chx/kaYxBg/FAcJ1bfgfqIetzUHlCUrALVVRNBFB</vt:lpwstr>
  </property>
  <property fmtid="{D5CDD505-2E9C-101B-9397-08002B2CF9AE}" pid="24" name="x1ye=26">
    <vt:lpwstr>QJCQGTbTGdpyOu2Raf5mh3CCTraTu0TS2TbISx+TMzQF3/ejPRNqAByEfIkjlw7xG5wdipI9nAFY4DKGSWixtICVj60zr8Gto/AnUyQ2tJO4jWU+apWgInPcfLn570CR49TK+WxuPZ7LOv4S7lTqRJnc5hc5n1R2f8TPfwXZtz43SM1FEMfX+913l60xd4yrTpj1gji0AJMNT/KCVMLPQxWZZKD5scqTKw0yBk0sK+Ui8b93G7mJrRl9lJVSDFc</vt:lpwstr>
  </property>
  <property fmtid="{D5CDD505-2E9C-101B-9397-08002B2CF9AE}" pid="25" name="x1ye=27">
    <vt:lpwstr>7MCXLp4u777wKWdl8F3Kj4YFYLZgXcEYQ2zyuLCO/Io7233afFSQB3gy9XJ5moB9ct2lhqnRiYZO/jbMh3ixuF9/8QACjueZABQiF7XksCisxMA7oNuvGN0odyFcbeW4nwopCn+RYuQvGrbgIByYN8fve8PV4nMStpU3GWDxUdwCAZfSBS6Z0iIQV1sHjFhfSW3A3kedVBGrkEP07VbZlvWS3p86P5Zn1NiJFjM3AjW51+8KICB1vabFN2QLhMq</vt:lpwstr>
  </property>
  <property fmtid="{D5CDD505-2E9C-101B-9397-08002B2CF9AE}" pid="26" name="x1ye=28">
    <vt:lpwstr>PlecB+0BrHImJYI8plWO1CHd5CMO7Xj5AdRPm1c3eGpZHXFpkUgP0qG8Sor4ZzcLjyLnRBHETZBiZOywUc3VOWLllyDCo8WcRRLEDixNVY1SGBx1tPHmlz3kQI5dc4sqRymzZ+LPDojoUDYIU7vnzHbVX1FMmv9lws6ocOF6Ng+j+IPzR/fkd/Yj4e3LzNp0yiNQAK03Emz4BdD8hPd9g56FsSOpzoYChNnjGqOutCTOqUT1s9aQzUvIGLxz0Hx</vt:lpwstr>
  </property>
  <property fmtid="{D5CDD505-2E9C-101B-9397-08002B2CF9AE}" pid="27" name="x1ye=29">
    <vt:lpwstr>UAsZBj3KFnPkpMMLSp/tPdpOk+1xZy6du3iLrj3Erwhqs1N4rOkGTex8idqtjiNVWeqPZgFse5Q5RGm4pEvSfibdSvW17V8W55KxukX/6PprKv97aDK1n2OC1wM51ENeBzL8V7pZBPXeVwVf9iv4MwSnLG3+9a1/hRgYKkwvo7uLgmuDP+1ZRirO7mJmjHzUizGtfPrVPd8F73xdJvsE/KO1BL9gfxs/tNAY84H1bqouJU6X00OvvDPEhtdAK3N</vt:lpwstr>
  </property>
  <property fmtid="{D5CDD505-2E9C-101B-9397-08002B2CF9AE}" pid="28" name="x1ye=3">
    <vt:lpwstr>sZrpaVMweG/gVHzojXZfKBPTsn454f/ar8nfjqSIaTjsOSDE8VJ6KBacAKAeEhrTeuNo9i03MsZSdtu/eTIzcqTLXd8dr1XMTvHxyg5mioBSYjl4xRU9RUh7wnu6VPgEsEY0aj3qT707jNae3UWRVnJfniZuEv7VxGaLP5spUA58kGgvd1+JwWakQyBKoQ4UdVRGf6lwa0UP0zkbR7LCErfZDvgC5xbdOg66gW/kUdwcrSExI622xACdk4PZ8pD</vt:lpwstr>
  </property>
  <property fmtid="{D5CDD505-2E9C-101B-9397-08002B2CF9AE}" pid="29" name="x1ye=30">
    <vt:lpwstr>s/BYfXKsPlPo/xtlBvYzaFhn0jKb0+tvvLtbpAruLUXhVQaBNwjIXaOeNvcdF9Cn97p/v4GjG578enQiqrFEdYyed8CJoStsDgWXjL+HnTEPeIPWDPqH6rZD1dChQ3WyTGn/zW3rGNysUblEbYF03Gd4PnNBVaEOZqx401VtZRyalQoDWbs84at+MnutwYuswoVQAuw3OzjezpXqAa0t/tgoBHAp79VsP0Jyl9C3l1M138Tv3JvQuJbiBXcGyJo</vt:lpwstr>
  </property>
  <property fmtid="{D5CDD505-2E9C-101B-9397-08002B2CF9AE}" pid="30" name="x1ye=31">
    <vt:lpwstr>ulwe0MbGnXBRQNzXeiBdNv07XFAlcxXO9RXHZtQIk1QGIg0D2f+baAn9YnrCLLC//L3yWQ/wBsEv6Juve9oIZ2gFhc4Z7Rz642fIY3ggUxkp41VInLdjejkW10fPT3jnyXYGW513ZCpFwCxLD41xCJn1kvXfRZDUp0wNcgtHnGK906CZohsOD5B+Wf3rG91KC6IZX0+kJfdG1QPnHp0ib7xx9AitBypBxIHEto1UkkMEXCTTu6fxfzd6rtECtF0</vt:lpwstr>
  </property>
  <property fmtid="{D5CDD505-2E9C-101B-9397-08002B2CF9AE}" pid="31" name="x1ye=32">
    <vt:lpwstr>C19nv4ZMnSQ1DqwDrF06TQFBFIjAAF8cbk+/imQdTq/dyqeU3+m3WywqXLEC639U+VpOjHIvErRCa1qZjw7K11HQFoMCP6osoxPlwv+5S7V8ouvIzffoh3P9iawcB9W9e+MafO8MYFSWZZ4DLhI+IuEAjN2cAJkHFe2nNFMf0wR95Ing+N6CT4H3WJ+Lhe0SLUo8j8Pt6yeHHtgQQcpP+gXCYgZ/C5mQvaUM9liKfWbZSUSy82uP2Neake3zl8F</vt:lpwstr>
  </property>
  <property fmtid="{D5CDD505-2E9C-101B-9397-08002B2CF9AE}" pid="32" name="x1ye=33">
    <vt:lpwstr>kWBO7Gs8zu038fc4SJ6ONthK8NwUEf4Cgik1JEfP7t3fpy7201aczrdwkFSUkE4AVbsS/htCDUluc1ksCDvek6K3Qn0AkKcQ4/kqo2eBiRX2z+U/fwCeVwNDbddMOCze2WyXNmrQYAQvFNvFHPmTpPTCEKsTeq+JO3mpjVX9c6+PjrMgK2NkSQLQQzXUV6wwrq35E8KMQNVUClSxPS6f/EOJ3mXA045duwL6endQVrq1/4n1nSJrwNrhI4765B1</vt:lpwstr>
  </property>
  <property fmtid="{D5CDD505-2E9C-101B-9397-08002B2CF9AE}" pid="33" name="x1ye=34">
    <vt:lpwstr>M3ldUN+cKxXJIuCxguJ8F2by1t0kCBQfWhaPklPBSTRSnmG+nHcX706yxQ+iFI22ccMVVsdd5t95RhAulFVaU1uAcldSzdsSR8JxsUTCDHcwzpr9JXf4pA/asm2prcDV9ikZmizvpLBaqB9TLX9+XJp9EQkGkEwdjEQXxs271xluX6+8Lyd4zK9BR9cDY1JnWed3xGh+q5MATYw/7kWe1xl0ZTU3asVDhd/dCWZyTkzqVLDB0ezeN3fQe5Pzld+</vt:lpwstr>
  </property>
  <property fmtid="{D5CDD505-2E9C-101B-9397-08002B2CF9AE}" pid="34" name="x1ye=35">
    <vt:lpwstr>l97ErFZ+EZTZjtbV+sdjBIgfTdpQLdb58LumiLCVo03ZDGX1eIlqaQzde2Az0Im9AqdqRFwLZwmr6HWW4B/qfvSH0lxuQwVvDwXZhhYdmCdkFOw/PTz+O4HH/C/gNnTdqP+3jMkSOe28IyG5mmYahJGPREio/VwOW/aHeMr+gPR7p46dEbYrKPXsd6ucyRkQNMqpT7Ax5BvEB/gnYLIiv20R4aXR/kQiLLJzgCVpb8n5mpM/Ym8cZvRX+qRrbeY</vt:lpwstr>
  </property>
  <property fmtid="{D5CDD505-2E9C-101B-9397-08002B2CF9AE}" pid="35" name="x1ye=36">
    <vt:lpwstr>W/z7Cd6HFjZXSyGd/+BbJJY7T0NZYO1fSgTdfE87T6EKZjzcn51c6GC8FDqhHWD8EVq0WQ/KFlbmoosQbSfs3bUNBnZXiybAwbmWaqQVuXfUAEzdz3+k28fGqncs5L6DnwLzyElvdQbVebZILyxSDdA5OzPwKfRRY+0dxkhthMSSvNZwViOCA0Q6q7o6WL6Sc3E7AqtKt9a0RvJjNss/mXx+oqrFv2k+P7uFiWnHb/g8uqBnY8/Op9i1mL/4qyT</vt:lpwstr>
  </property>
  <property fmtid="{D5CDD505-2E9C-101B-9397-08002B2CF9AE}" pid="36" name="x1ye=37">
    <vt:lpwstr>Rj/2WRiVblp2TlAhREet2WDZJ23PQi19C0QxGFqmedBqqVrSg77T4Ov2BY9sSVgLPFIKE/KvDNfdp2+M5SNLIikL+HpV9nH85oqi94JNsiJJKKjNB5aMC0v3Ne4KzE4jn1+PAInkUE2dpUHNJRPp3X24e71IyHRg++IBAZfoMnEiV0+TS6/Qe1Xkn8EVeWFrtV5L/cd+fbBeDz/HnaO/4L0HiAqDPUayyPy8yq/jqsIpJMOWnFO0KvLdXuO6wvk</vt:lpwstr>
  </property>
  <property fmtid="{D5CDD505-2E9C-101B-9397-08002B2CF9AE}" pid="37" name="x1ye=38">
    <vt:lpwstr>qmeBqkDSGUIh3HoAOWYqRklTwCAZ9/sQEGMZ1uaQ0QKttvrYzmrtWVT8ifd0HH8vJZQiOUMpV0/uCBjSCm70820FOv34kh+iw698tPKYjO2ir+Hg09OUBL/Jk1CTxhf+SYmS+Rq1Vjunm4TAY8eB93LdbDQx2u6Suawb/VC8qK876NLYF3KIqZkSbzF7bYPAPNCNV/fdXo73zUGjEgzroSQc46cNI6mmOjhoMAPfu9ETwSRbkeCxQaFVasrltXf</vt:lpwstr>
  </property>
  <property fmtid="{D5CDD505-2E9C-101B-9397-08002B2CF9AE}" pid="38" name="x1ye=39">
    <vt:lpwstr>YVkWBHTV1uZtwDtUeBNnonF4g0qVFCrPHFJN4kI3ssLfjzcjP2XJLrgFCSwOE5V/unwXZhGaCTDkbF/6aXqeG9utM+DQBduIcJq7aJm1/in14A6Yn3nBlE8OmdK2zB2w/0fqr9+iplj/ZUzIxJQv+tMh+5aJ+R7FyhmY10/slvbElF3thD2vH7oAB1h5o+dPS7QAtJ5oFAeu7dMAkfgWpipWGAYnNoye3b/ueoiqME5dj42X02npefNBi3wILjH</vt:lpwstr>
  </property>
  <property fmtid="{D5CDD505-2E9C-101B-9397-08002B2CF9AE}" pid="39" name="x1ye=4">
    <vt:lpwstr>52c0MxPVhwXvq6WQR35TEekgg+nGv1bFKhzfeII4leHAest4JvTAG8myQ/rq/KRqQ2X1XLi+YTcsCTD/ckhmm71Pxk3ilqmqjHVX2Eq9MBPuKxnwJOgks3qWsu8DDpsYuN8uyds5Aiu5FyvVozT3BZEKODtrWw3mzWu841R6ynEgohezW8qXJ0WwdKX0QbXOd35+e3FCq1yNjWOBSlQr5Q9T/tqaBbKJBhmiYFAPCLB9G7VazHdiktAdEuB8q+F</vt:lpwstr>
  </property>
  <property fmtid="{D5CDD505-2E9C-101B-9397-08002B2CF9AE}" pid="40" name="x1ye=40">
    <vt:lpwstr>MmsrVv51pvWHAry9IQsq8e+FDJSN6JrgdeuMAOzVQeDgDbU2vTJ6g1Gl8eKqFcqC1DL/2B9nc38PhSowy2dMquSTA0iuQUF0erKoho579B03OYxBuXYtrqTPi8moScfZynGWXPxR+3PB5a/Vek4HyMpfEqsBpqH8sCeBGlbV78P9McxdD5CMmc8gc5HVv5TS47xBMAmnZefpyTLlY227hVIM34f6yKz0iNDf0CzDd7ci5ayNzIf1iegQRlHnRik</vt:lpwstr>
  </property>
  <property fmtid="{D5CDD505-2E9C-101B-9397-08002B2CF9AE}" pid="41" name="x1ye=41">
    <vt:lpwstr>p8tfj/BCdl/Q3yaJEglB/kYscvDMn5uW7E+AlAK47ieFAAMJfLY3ptQFJqGldaOpUGbFP6P8NZj7zkNbxVL8piVCqqmjEtmok+VwTHfredi02xV9WvX+xW9iMH+cm3rCMt+UvNidFOuKRep/cBpD+zhRcpTeKz9+c4q0sAvDI9otI5c5qFqzfn7xLqV8WRsxsokkIAXC3gJC+ySUu5KRayU9EjfuGyRn41GDnUIXmpqZE2pNWymhEdNFT2dIeQ3</vt:lpwstr>
  </property>
  <property fmtid="{D5CDD505-2E9C-101B-9397-08002B2CF9AE}" pid="42" name="x1ye=42">
    <vt:lpwstr>I4y8xmtGGx/th0id2ZcpH4vIo/BsXGHjAL2Sc+/PSjME8yWQmdUKQwdkgVRrjhYFeJEkIzaPey9bX8HY4dUi55JVUem3qVU64NiVQiKIkYJNGFu3zh7u+u4gSZiPkC+1OSlV8O9YQw108Mgn8LTRD2WcqTrmXfT4ja31oslCjVEGWR4fdQVCl0seP4jD6MbY20oKvjHIoqqvZx9XjqCYuPjq6v0+u8NNDKSQaIQKPjg32Y+U02LfkZoLlkmKgn+</vt:lpwstr>
  </property>
  <property fmtid="{D5CDD505-2E9C-101B-9397-08002B2CF9AE}" pid="43" name="x1ye=43">
    <vt:lpwstr>FyW5I/j+x8Yll4loRw/7F0qkdsaWHQd+q173BVHWAt9qdibeFXBSEmMitYcNdemyQhfiEzBa2QXyOrMtI9aa50s8ZdE3bvJs+iPUn2gc7ivZ5bdAna/jL1Te8a4bErDC2Qd2sGUniolXGVyBnHXmxJOuLh3x/iYKtSAYrdfWMOPCzYkaeWnseIAVUox9V2oIDsMXGZBjfTcck5IKOYOwpzxHy0G9YYt9ZE/0BaBVzd8BbBjR3qorftjcdKyILmB</vt:lpwstr>
  </property>
  <property fmtid="{D5CDD505-2E9C-101B-9397-08002B2CF9AE}" pid="44" name="x1ye=44">
    <vt:lpwstr>HE1Q7f6E6RyN8sGsPlUQpH0L4uMP4HzTpeAAEMEN4K2PDLbCuSvgj4aTd4IKLlBP55Kb8qNH0uPNvSZJN/uJUzxU9BiFFL2mfaewe6dQZD+VF92lNd/7IeprfoUWXHTAGLySq1UGFQtje53+9q2dRAcBaZ7nCjsTLfjP0Ezc/zs+BvQ6GLnz+XD7Y/3P/oKlYsykI8uPRvvdbOzAcZV9Ff6IhNpdze+tGufIv7md85WagjpqeRh56S+DwUs8o5U</vt:lpwstr>
  </property>
  <property fmtid="{D5CDD505-2E9C-101B-9397-08002B2CF9AE}" pid="45" name="x1ye=45">
    <vt:lpwstr>vJcMflSLqB9kUgHjyBZ4RH/yBYCFQl9fYlPnel81oEtqe1Hb6pcAqDeffUa6t1eY3DW2gy6ZiPtkgmHuyK/8ASYANVdSkHPEn4TmgW2ysMLsz11wzSAX87U+ZQNLk/dT9erwujJ8+Eh400fxM5+feKpup+0XPfKg43lskc4bRmguwtC+NyS3DsbkQJcTfE+g8Rv64amzcGf7/Pzv5uoBLz4MvqA5q3Nwwzz3x7ITbGbRmoIaf4pjBpZczCwHdRW</vt:lpwstr>
  </property>
  <property fmtid="{D5CDD505-2E9C-101B-9397-08002B2CF9AE}" pid="46" name="x1ye=46">
    <vt:lpwstr>V/ZaIjN7DdK4xqxERxsb9ar/jWTJRum1VQwNMolrZd544zvUxO3afXc59RN4WWzE+N5XUCVm/Kw0HXyYGGI+p4EWlFqfP7ONfri1rjk20uH6Rbf6YRbShyICneAD/LUZcBEBHOCGCMCvQvlGEF6X0FPX9LCj8R5Yt33pWNZaaGnP1Z8QGbQd7en/a3TtBV9GFmZH0ltt4zXyKdwTN8IRBiUVGY0ZYKwvCuSDoHk7eB/R3kfcV7bU85e2V/I6y8D</vt:lpwstr>
  </property>
  <property fmtid="{D5CDD505-2E9C-101B-9397-08002B2CF9AE}" pid="47" name="x1ye=47">
    <vt:lpwstr>8SKjnymxGSnrCEDx3D21CX/+LtzVu24yOPTs61C/KqErqTQ0PKvMKIfgC9r4IfUjXICeCI4YBUjYvSmmYsNoBbZCFanZ/Z0CClS4G0etF9uQW0xhIyWebm01k7aG2FVgz9/dcf+JLTKZbgayszLrkGg9NM1lg2aJrN97DK0fyxX0rhWHZccR7wz8Lmh8SUxeZJ8/qWhATnbL2Xu4NuaKP40QNsXRp/PvJNSuuYkRKLqHP97rWnZNE8hIBR24z0S</vt:lpwstr>
  </property>
  <property fmtid="{D5CDD505-2E9C-101B-9397-08002B2CF9AE}" pid="48" name="x1ye=48">
    <vt:lpwstr>mBS+mtZO6bkiMS6pOr5D9I5azxhkOGjXNAP9gvoF2rpg5wkwb51sF8UlArKNIDBiCDHTsF6z048+DHNm477shhuKHqEIPC3Ic8sf2rVqFZO6Ma5JnloqmsdfP6bmo+XhTzT2XPgEMLgG5puh6ONHDhKOrXDJofAfVrvI3f0lvRFDdAfczPqanCpBNjgWc2VlcwMW7v3LNTEyGguRNdP/wz460DmjeXdoTZCqAvLc36BP8gx0HiPD+Mr29Uu0mVN</vt:lpwstr>
  </property>
  <property fmtid="{D5CDD505-2E9C-101B-9397-08002B2CF9AE}" pid="49" name="x1ye=49">
    <vt:lpwstr>loibOUJdgMD1/WeQbVQcZCP2XgOYxHWAZC8nqPuY4dewv6IVLl733zrOYqkmnFqOiA7kQysNLnTXY5r71rJWi2vLcW7M+DUzck9vojWI4SiaN69j8xJ1B1m5zHMgEbToirwfe26DZlpyNyoFt+B1UGQc2mCSDT9N1ZP6RIa2fv4BlfH2URl8OyIuOut0TLH5USz2Y/XE6okH3b0bXIEX5UaD3rTpfscuXkPufSMa4h66y0S0dnnvpL+0ZiVNh+4</vt:lpwstr>
  </property>
  <property fmtid="{D5CDD505-2E9C-101B-9397-08002B2CF9AE}" pid="50" name="x1ye=5">
    <vt:lpwstr>7PQM2jyxcfsXqQS7gYhO5vtnkQIzBPln7Jee35mFZAVx2GNqNvXqQrd27o6+SU1o0zKjCGE+BjFbBN24eMROjgwN20fKSIhxJX63yOE+V5UBXhHnr8Lxy5U55O86Kd/s2inAzmTQULs4a7qGU6Fvo1brucm2MCZMF3Ihn0r7I/yL1mGkYGjW1xiD2m3Etq+lkVxEk2tUj31UWPeoDW1PhtqjGWbPKBc/4VWHH8ChwslyWyxeES3zrEwWohJJiE6</vt:lpwstr>
  </property>
  <property fmtid="{D5CDD505-2E9C-101B-9397-08002B2CF9AE}" pid="51" name="x1ye=50">
    <vt:lpwstr>vh/bsQO7X8zAICtRjtMXi7zDpRsC4av8G4lCMUUXoP2zf+jiigouF1Ukekz85sRHBCyUe9PtOgDPgXNcgf3rjgJ8gnrDpAVeWF0CyowxfKNDjQkucTwwZstkQNn8l/AJ7irCy96nCjO5mBMEGpf/4pp79hk6SPL388g41253pSf6hGnfc8tIlYiA1/h3+DJvrxw5eZ+r5xW372MH5o7S+NlsuXgf4kgQ7o39ywiyalUWzvHcOrxw52bWrArs9OS</vt:lpwstr>
  </property>
  <property fmtid="{D5CDD505-2E9C-101B-9397-08002B2CF9AE}" pid="52" name="x1ye=51">
    <vt:lpwstr>kKNk9QKlfzKaQUYhb8dh8mrge4+mfu5+COPKNhKXLV+62JJ/abS87aJ7aQ8Kj57MDuc7ZjRaaM4nQWEltgnHXdstO7TP1cZFb7dUe3H9MoCHLOaSjE6wWLlzZ8ZKac5cWDs8RoALsTk/g4tQ5k+CRYbM+pDtX+MyZOE/JTkQiQTao8tuIcECxqUAzHCM5yrjwK32f1O/6ruj3lRhVm2BG9M8YGjOuWh4lDJhj6YP24UiOnxwm+Eg/FhjUzK3xFG</vt:lpwstr>
  </property>
  <property fmtid="{D5CDD505-2E9C-101B-9397-08002B2CF9AE}" pid="53" name="x1ye=52">
    <vt:lpwstr>Dblb8L/4MMYd0EckSi/MjlHFeMoOvwfa8Up40v+ENYs8OfZmEp/0tDi78FlZ4o01Qy4KuxQA/9iW3edmc+gMgvxFKVEnz2zhJwglhXFZCIrGSd+cp0q1IkuRBWzkDB3glNV3n8tBMgtZF+tLD5Gh3F8JXu7wt+SEyBrhJAssxeaE28PfIvuitytkV1tR4X51TTyfo6UM3e6J2RuXTcYpGTPziDU+j7JNtjlqRnXJVs4KFoailrOr9McUBdu+y/X</vt:lpwstr>
  </property>
  <property fmtid="{D5CDD505-2E9C-101B-9397-08002B2CF9AE}" pid="54" name="x1ye=53">
    <vt:lpwstr>MmJNsTBjCs/hXasBbEhHL9t4h2LjPHn8QC25catsnwuZAbKH02/DBo0D0TeZW/rMugYfnmTTV7I/3C2F57ICAJoEMxFgEL5SNebJhu4MzegbmonKeplWwkIOXSfIkJ1PKnU3FGfHis+CD9fJNswANne9X+g2cji9ZqjUp/OwRp1ODYDdU0K7fobijLjoh9HJlmG2egy0xPGLLn7BOL5rLQ8rMCYogjCnulJV1zk+8an8g1r1S1PDPb320GAfOPu</vt:lpwstr>
  </property>
  <property fmtid="{D5CDD505-2E9C-101B-9397-08002B2CF9AE}" pid="55" name="x1ye=54">
    <vt:lpwstr>tmBl8YF46TQFj505D75qHkAeEjp70SZBuBw1rt3ljOSUu4acLDfVlUXCBSPnbLHKTaZMphMTH2oZdm1sVyDrMH2w9xbtflzduUYHPKDysisv7SmDKjCMsFQxywEXQqUwNSXpNf4dYJQbxaUfhp3x97wlpkKWk/SfdIhNj9A2Tw45rgCnKav2F2Urrk05fO77Qimh/tpgmPNwxS7JXQm64QtgImug2r0+WEK0dq7s52Moh2xTJ3wqaAhfG/2+HE/</vt:lpwstr>
  </property>
  <property fmtid="{D5CDD505-2E9C-101B-9397-08002B2CF9AE}" pid="56" name="x1ye=55">
    <vt:lpwstr>h5q/kJuueXMzXeXMnfPYyrvYm5KcuY9qyCoyWEds0S5A0Ty7NsWvUgptdyKv9oGI27SFECkxkkkcijsy2k43dvIZRZxGgBXkn1qV+YCdUD3bNrBk2GnOhSTlzz5FTEbuNwFA8wyqxDwOb+icKpKeiLLzCNPc8Gdw+urKPtx6zzWqJurI1HnUl38hoqZe/bs+CWlnObk8JfdeE6ezvPiH3g5/sfSpVar+s/PLmf5K6/+EP/eXqAAvqwVt6PFHN2Y</vt:lpwstr>
  </property>
  <property fmtid="{D5CDD505-2E9C-101B-9397-08002B2CF9AE}" pid="57" name="x1ye=56">
    <vt:lpwstr>k/rCDV6U1NauvhioWeMqQ1NwZ4dbl89fcHEuGsbdagW7WYq5W/Gw/Ee+MMzCaISa2w7nGb5ps/5nSJWtXqLzTiUkhkeOCO6+kSJ7HvoLeq8kfKpOYwfecJ+nYdLCuIGNwQPCAjS/JBwlVFDit+eAqVeSEbY5IC23haAvTaonq5ZlAcUTzAfEd+IvDnd5bW7cu2BmsimQWmjIw7QIKqVJ51fZ9y2GR5aBsdxeMwnjDvLjI7Om84THawTK7pSSWcy</vt:lpwstr>
  </property>
  <property fmtid="{D5CDD505-2E9C-101B-9397-08002B2CF9AE}" pid="58" name="x1ye=57">
    <vt:lpwstr>yNst3dAXIMN1YuvemDBKO/8LqD3CAcOUlybtA/m90g/ks8eE2kj+E1JhrhqQC+bGi9DUuAip/E5F33TDVxj6Lmt79QWhxkZufogBDxn032Zh90DaDIrXl/t2ObNZgTPKVTUO2CXGhKwvMRRFt8DAQlP5mpG3F7MPTw+T/hOtu7gxox1Oqpjmc0EOqFzU2hIoqXpQHwLdh0qU6x7+TvG9wkbZqUZo+3UxhFAOoFNLQ59a61kHjMe98cvSKY/4Ci3</vt:lpwstr>
  </property>
  <property fmtid="{D5CDD505-2E9C-101B-9397-08002B2CF9AE}" pid="59" name="x1ye=58">
    <vt:lpwstr>gZcslr2fPODdsirBHEhFaLPxCa8gT4Ewwv0jNzLrt9Gtz7bRyVhYdPCEZaKitpdmQCjKD1D7zBgdD+EhBt5FA9vNxKHq7oX3aDFFu2uLM1Vkmpyycny9Y2fny3mxqaVpXQEl3zImFak0MJlqVSeeAUvuWCAhK4Z+L6SSQsefv0o+YVLQdPpOBcpu+KaItog3vBxM58cJ7km6frPI4r5DLovbzWy7ceYudek2IgO2coCXZS+AsD3MV+nr11VW18c</vt:lpwstr>
  </property>
  <property fmtid="{D5CDD505-2E9C-101B-9397-08002B2CF9AE}" pid="60" name="x1ye=59">
    <vt:lpwstr>rDKG9GXYUGZLbQ2KQxw3M87dXXIPXB+vATE9vW20O/S4Tn6I1ckG2JQ8N2GHa5xEhBH7vx5Ycc1T6Lvj0M55o9/Azj/K65jgmBYa8WNtpiplUrIL8Rq3TGDdv2FYP+EPXoU7HsAdf+rwvkIjC6VbzuuCkZBWy7xxfX2jgZ9xmd0fzQpVdq6+7Ji1P2koueS+ps0ddx9fIvLRuXpqRUFRJENchyQzwXkZ4UjUsOatdk1dbHH9FEQcxWz/0WcUnRp</vt:lpwstr>
  </property>
  <property fmtid="{D5CDD505-2E9C-101B-9397-08002B2CF9AE}" pid="61" name="x1ye=6">
    <vt:lpwstr>jjchY4fdMk1Rhl7L6OVaAuZ21fHjzE7zY2RrjDtldp8ONAQFYTJkOhOgtuVwkqYDF02aQoEwj8REhvsjQjkZRnqVnB0CAfSo7999o1smdmiW4NYtdmbCWkyiR+ZLIjgQ7B3f/aJFktoejvWqz+fqgq7J+h0ZRAmjR+bWfDkfsImLCCvMuHCRlsJbMI4EgNlj+4FrRZUN7kgqaVw+JG2uMZ+HrHk3dXfnrDTP6Wwt1tS9BevkNdEHQnzmTps4p9l</vt:lpwstr>
  </property>
  <property fmtid="{D5CDD505-2E9C-101B-9397-08002B2CF9AE}" pid="62" name="x1ye=60">
    <vt:lpwstr>EFji85meEu/FRchjHwLgpp38Ttq6gSpHsw7Q/rLBGx1aPg2fMqjMBj6CdPWwAeTeFz+qkP9+FPTIgjznbNrRwQCuAFGvfKQ+ENiv29CzNkWZsK9x8wev8XXoPePplF97lzMqRJcPMKkmqxgMyDDC7C6CpQvXFLInnIG9x93m+ruemXHHi745jrohQxZI+FzZdTRQe8hVk0a76dgIgQTxgZdAFDa5IlGS4Au4T8AJHZC8PuMOYwwIylB5OwqslcQ</vt:lpwstr>
  </property>
  <property fmtid="{D5CDD505-2E9C-101B-9397-08002B2CF9AE}" pid="63" name="x1ye=61">
    <vt:lpwstr>5gSP7S8FZgMo6Fbir80t2azSwfo6GibXOPVIKmjFacBxf7D3ye3NpmZluksuYL042m3o7SU+OfhDdkb+oLymXWJPYYHBBqgGIwyRkxJ8ySNnKGkmKoyZ0MCpgK72XjtQ0fprXXhgrfomJXdCPGGPK6Kz0kA7pJ/YnUZno4AjZPY+acjVg4Hdbh+OXMSxdkfvVT2mjOdU8O4tyY0l8/ArJd993WrIPcKXFZv21XHMNw7krCyZQizUspATt4cdEpa</vt:lpwstr>
  </property>
  <property fmtid="{D5CDD505-2E9C-101B-9397-08002B2CF9AE}" pid="64" name="x1ye=62">
    <vt:lpwstr>1sEnQ2Zxrc9/uL8BF9hOrX6Bt9rJGrplY/TzTeuPK4aYQmEx614awN+NhayNb5lt3I4GAeCeZmxh/CqedjBluGvfo2+9KHMjI3zp3/CYio8N+LRpl7xLZzH6QAvn0RR0ORZlwzb0kOgPqwvKQX/IKYoGW8/ePgzUKW2kEKc0hjELl0yXNwhBsPi9Axvy5UtOoCDloW52wws/FVpZN8QM6qOMhyjaU+909nTK1Sgxv/pcIelkF7EE+geAcc1L3f3</vt:lpwstr>
  </property>
  <property fmtid="{D5CDD505-2E9C-101B-9397-08002B2CF9AE}" pid="65" name="x1ye=63">
    <vt:lpwstr>mc2kqFOFrWkcfX15IgjjfUVLN5iNuuehZzK2GBWL+LfZH1YNZNxMDsBekRy+zLqIsIuZ7srX34iAD8mJGLE1wd36QH+ZU8juBO60BSy+8T0otGgt05lJiyDgUh+P4pKYwTgb6JTVsx/9ZtifYa7w8ye0Zmswpx4bU9mHOjeD/h3CKdsGb+Ox95PzuTCusiZ2fJSCaaVd7LlIvFuc8U439+KYTOIg36/LS1jU8BnYQ2jNP5Oe5As8HjZ9G8KkLHA</vt:lpwstr>
  </property>
  <property fmtid="{D5CDD505-2E9C-101B-9397-08002B2CF9AE}" pid="66" name="x1ye=64">
    <vt:lpwstr>ikTwzfqH7hIvbHCmO19RtspDawm7VY3IJoTBS9P5WRAkc8r8553GMMG8J8FoYIUXF8ssF0t4u+cCyjzF7ujTH/0RMAjBqLoMvEB2bwP7dPCUu5zcKC8ekRNh4sYP4MRDzoBteGS08z0ljZkYcCy5gknAjD8bn/0bC/JzuEyXIWpmtdzY+JQgWe3apEObqNSlFy799KKLAC+vVGjQwZxEXMYNf/okHYcamaGr39XA8+ZvNLcPUpjmkhJdmvBzB+e</vt:lpwstr>
  </property>
  <property fmtid="{D5CDD505-2E9C-101B-9397-08002B2CF9AE}" pid="67" name="x1ye=65">
    <vt:lpwstr>p+txNabQrmDcmUuGDdpSqOqr5/GNgq9LgDPJzVcC1NPdMj4TW0+ZWXk+HF0DHgKHBGVkuZQXvb7GdC2qtQsAgLFaemF3M3x5BUt7+Gmyb1EhV/H0u6GpE6RT0Sj5p11oq4GDqehiJcNrMjT+bwq0KlhC91TvxKY+N/dNFNDS+g7lMSjSrAUOyggMLwH2NmmaXnk7ijJ2Z6kuxVHBap9MA+KgHv4d4jNkdqZVWLK4ZFt+nBEBl0lp42b4mfG7tgM</vt:lpwstr>
  </property>
  <property fmtid="{D5CDD505-2E9C-101B-9397-08002B2CF9AE}" pid="68" name="x1ye=66">
    <vt:lpwstr>74Xzli62snggp4Qr3aK6vsfFRpw6Qm2jyrwnE0Aiv9lodAnLo+rzU+E+C5lpEN9NE31NV+p/YjHwG1wuyYF4jHI06G9fUVQKqvYdInNFGadwMKuLqPbblt1Y3sVG8fGOJ1HNNSqqPbxYrJMNYL75XZK4+c5H8VnMW2g0AQRD+IBcFhiTsElx0Ed7evf7w9JzPTXdNVl5yEID9jPbFSiA4utE0Brj7QVxOi1cmuZk9kCIlqSI7b4OC6LyDUDUZN/</vt:lpwstr>
  </property>
  <property fmtid="{D5CDD505-2E9C-101B-9397-08002B2CF9AE}" pid="69" name="x1ye=67">
    <vt:lpwstr>kBwTRNr2Ek1ylPp/QTFdFIbbq/61JftyG4Yf9F4cQed56Gn99DHtv089cFYgAijummUWrtfvXDfqi9QShUnHvwAjJ49WOgnPGKLV0/66dJl2VOwKxw865jyVd+9uJvBTT0AK+Dmb7jdHpDvUgpU7tiEMSbx68lU4NN4UsV9Tfy/RFMeEo0TVoc+v4TzYwQg1J/fW13/0WfA1yXW9WT9Vwj2LNumdD5FijYC3rmcuCYfFh6rq3hMXNQGWeM+IJB7</vt:lpwstr>
  </property>
  <property fmtid="{D5CDD505-2E9C-101B-9397-08002B2CF9AE}" pid="70" name="x1ye=68">
    <vt:lpwstr>Dr45yRJD5WJNCa6v8asXSz5yzglKUY0qWkg0vRJSzQIZLow5q9gJbH9KbZhlM5SeZKofBTDEXJgerEkBNKXQS9f4vmg7oS1NXuMvH1HMiqimia5dMIJ+z7WVCL5ooFHybKCoq6wonz76bpVkF369l196YqhpayyCJSQGrhp/cEeH1u5ezVG5sI+jlAHRUucNTn5RET2hz8CgOoook41BUSg4kjZvYJxxceioJgAF1I2/hJmwtPjLG/Hsky0l9YD</vt:lpwstr>
  </property>
  <property fmtid="{D5CDD505-2E9C-101B-9397-08002B2CF9AE}" pid="71" name="x1ye=69">
    <vt:lpwstr>j5NK9zB8YsNDkn5m1aIgjykqRWdzPab23CwskieC1Q4LYXndH6MIdLTbzJogQoFru6qOdwvmFVKypTf28+90t1VpwdsQ8Nry8jr0jJAtCjtbm2Mamwt4kKxulYTaoPGFqT/TOMrn9T1u9FM7QmMHZGeyQnoTrlfOjSi/6gRrZCfMGqtiVHA2u0RHPg+PzwFf1qWQyqcT5JqqqL8vnFZv6fE7tQqN+mnxoU9TW0PKCnNDCGpX2t+0fjuMphcrXEs</vt:lpwstr>
  </property>
  <property fmtid="{D5CDD505-2E9C-101B-9397-08002B2CF9AE}" pid="72" name="x1ye=7">
    <vt:lpwstr>RU/svm9N98mQOquW+3TMzmBlrttxFnIPsBf5Qhzon/eCVVAG3YHyexHQokQ81veY8nJRfl5TQZFgP7Gb7ew1oysHZpOakdQvBisYh0mLu2x2VlPJdYn37haTaNBAv25GmYhvX9DXincDod33+Q0LAjyXpRWBGeUAdm6NxObZCWBWdSlyTKKG/nRtFYjb4wkAU2yqbXsy33tqpDt3SVnRcGGiX0Q+K030UqipROJTIs61qGsF/g77WGrDoVNuUKS</vt:lpwstr>
  </property>
  <property fmtid="{D5CDD505-2E9C-101B-9397-08002B2CF9AE}" pid="73" name="x1ye=70">
    <vt:lpwstr>aDJ2t/pL+Rm27z+hS43mfnjxOzUYxb6Kzf9n0RTtyJAH34Jg/lKFbqLklMh2hqm8/1u0esdCQ4uGlPjBXgwV/SVKWpQ9DZ71/ZSiJXRCL4AA+0t3EKOXYyi1dLl9oOPECf22RgR8adfYfWeXzaq4+FR5HsUl2J5FQQ+MKe43FM6vEjyihBdTb218pSxLWy4ktfKJ+DHfx74Jhxz6WWniz7gIg6Fxyfgmqtwxub9Yj4SoUgWjIEgUyl71BFmA6Zk</vt:lpwstr>
  </property>
  <property fmtid="{D5CDD505-2E9C-101B-9397-08002B2CF9AE}" pid="74" name="x1ye=71">
    <vt:lpwstr>4vST/irqw9ZwvpYSRQmYnaMVxxG2/yu4j5/wUUr4/EAQrkrOQwyifNiKGEoBsCRyaZItv+vt2kDB7I0Fm+daCB2in40D05fMPRVuBB/kDchg8edI9NBi43jKIkPqR5+xESN0VEdZxHgx5wD42TVEcshtw7WvQC8e/wYp4sxjICWW6o6p4qy3bGrgoDjz2YNJTGgD/5aTzxWdnZP8p1DOwg0zdKKJM2SXm/miCgiX55O5qk9ONiwRjqmS4dP1FSU</vt:lpwstr>
  </property>
  <property fmtid="{D5CDD505-2E9C-101B-9397-08002B2CF9AE}" pid="75" name="x1ye=72">
    <vt:lpwstr>EJU531XnepyiT2TRryMBKcKf5bpFNl71NayF/i9ikNqDAIqPhgFgPplR5foB6zIosEiD4UGs5Mn1pqGxJprD1AnrGSv+48fy9szFOFtYaiSOhq1J+v0B78ctjL+GrReJ9NSQ7AdS8Kgw8pI0rmUjdi6t2INJfrWBvGH/LpoD2Jg77gmrBJvTVYBzJz6jEK+ffkMulNa/VunpRjkiu04TXIn6c/3xqgWnLFKEiKhMQSSfWjt0i/ZVRaJ8RnCVc1d</vt:lpwstr>
  </property>
  <property fmtid="{D5CDD505-2E9C-101B-9397-08002B2CF9AE}" pid="76" name="x1ye=73">
    <vt:lpwstr>sC4Z1UUy6VMtKF6b54d8qixyHGtR19vaw1oeS/agAGebrCnHMxPWI5ost9ttXp2haQPotS2LVtU73q1IDM27AfsZO1U/OHPQAvgNRaGAx4bof//SqQBf113/5gDbn4GdP99erEge00QQodSd+8zQOor5si94Gf+oTOqSZ/mV9yQXbBbDnuhql+cPhOQcmf0WF5nd/9wkRMzkxnhq1yymMoAgoHZdOCE2TlFn7htZSP8ucOu7iYQNo1ZkvfAjvnR</vt:lpwstr>
  </property>
  <property fmtid="{D5CDD505-2E9C-101B-9397-08002B2CF9AE}" pid="77" name="x1ye=74">
    <vt:lpwstr>8F7RwOuSPK62Pf8CdmgDcohEwlycuZHYTXKj/MSm0FdKdWFPmY+yMSrgxStOFScnmal6C7kjaTfPuZenv8yrwu5qd+9YjDvDFfdZURmEOxfxrBB1F5VaKGhxa154FliLAtgyRVpr5+d3yf8KfJidArxb0LH14ILEJteaMxlPbKvPCENAPlfBvSYY2F50rOycXzgrMuP1fhRQ1mEbRdYc2rCMTsJtstufbaOOg6uybOL8lfU0DoSe4q1yZEhnZad</vt:lpwstr>
  </property>
  <property fmtid="{D5CDD505-2E9C-101B-9397-08002B2CF9AE}" pid="78" name="x1ye=75">
    <vt:lpwstr>PiGmEr159BMUCKDxE5VycUywf2tQnz2l/Z0WXtrhbjIBrcnyomtxPZhHI6E0v1+XKY7lXFXy5X5RvljgI1imd8cJfVRs69+3CX95YcxE31Voq3zibky3JrzZruK5TvSyBSFr8/fkSwZZ+XEfnlStFu44VhlEuyfhq475xK7pejvlwx6artxTSvH+MqdnasQNiZ7hATHdCs81oRUrCgXp0KW9jUlgVIxv5+r0dTeDRxQsJRepzZWMpVy82Y+i/4l</vt:lpwstr>
  </property>
  <property fmtid="{D5CDD505-2E9C-101B-9397-08002B2CF9AE}" pid="79" name="x1ye=76">
    <vt:lpwstr>VuXBIxhIlX/9Ss3e6u92owSii4Nu5toJHBx5OS3G57zaxLq58vxN7TqBGcjnm9zE/+vSWZrwcMOo5gqE+RhrjCrFn6tQUID5SWf70kQCcb3Mi7UFLGduqREJCf6r8CcPOV6Mn5zPPKk9P5G5uLhSWmgfDXQ2QwPLqYTKlg64zSJe53D7lAIXlBEgCtturr+20ZoqZEIurIlfexFzjQi4K1zycY+PID3DEngz8AmB2QGQF3ww+nfwWzg6xn3AqHH</vt:lpwstr>
  </property>
  <property fmtid="{D5CDD505-2E9C-101B-9397-08002B2CF9AE}" pid="80" name="x1ye=77">
    <vt:lpwstr>9gPbnsIang0z/RRDIUyFgtcaZ8n2d1cRpIcw7NyqnGaichUEieR8XBMfRKMwUPTAlT/SbPfQTOOF6BnbwuKDEXEt1Kp4n2cpTIpvabrmAuW6ZSd/RzCzt/+emZrxqoPMahxRmRdytmeDe+ZsyF1rsaw1PO2TVD9n9GqCnZHYa8ykkfCm4DF5/kl+kqSmWPGpZ/FxCwV/uwuvC7otCA4TMopP1g8arOzvpBKjo5+pQxw61N2rwq/Yz8wjrglCkuO</vt:lpwstr>
  </property>
  <property fmtid="{D5CDD505-2E9C-101B-9397-08002B2CF9AE}" pid="81" name="x1ye=78">
    <vt:lpwstr>yL30AzKOnYdqURpd135lOSlnwUr78cASeML2Ks+ynYYdvgayTsWtKQV85lgKqdvMlAQ3RCWgYQHc7C3TUGFkvOxolP7Mn3J0k3F5IQzcVLEcuIPqVlpg7uUZg9/1QRvmL2pQ5/XqHl/gkUtiEHDWVqqOzTCrLRP2uGmaLM+CcsBPT5nuiccnCM5QRL5ku15pdMM/S8xCY7N0AgWThAg7WHmMPQylsBGqjt6YPQ7iTpHBxiRJuPK9lYUz98BLIxK</vt:lpwstr>
  </property>
  <property fmtid="{D5CDD505-2E9C-101B-9397-08002B2CF9AE}" pid="82" name="x1ye=79">
    <vt:lpwstr>gvLfXm7OdcWRjkGRRQ12T98AXgn89U+HD3dRBwpuDa3u3pyOMUYnw9fLUcXju0pAAoiNRyNusRV32VNkgOPcmo0ghuAxLYlT7MSC2hrRj7Kb1KlfSTj3jWSKff2TSTbj9NZwFbtEwiMI9L9YT0xx7kp3xj8fY4WcPnW1pN2quUq+TBmCchKqMRQSaf1Gs9rKbeR107XJtEn1ZXjtnpSsq6K+nnEaMfoh77Ym0Ej/brN0gVPysG0l/dx+I5aUyUO</vt:lpwstr>
  </property>
  <property fmtid="{D5CDD505-2E9C-101B-9397-08002B2CF9AE}" pid="83" name="x1ye=8">
    <vt:lpwstr>tbUXhSRPEYuR1+O8NXlH+zQq+Zokhb/fA8oxJ7XuGtL8sW1ySV5XHl4Kcf+y6HS9Lfd+hQdWi1e73PDDYSgL2fIIhISVlwOHBJPfvAvgdiPbH1GpMvpIPgXUqNLFWKZaskN6rVpIvLRDRdTuTzaUxgUKbAj7q+jm5JtYMH8at6RNLzXJ13csRiF8xEYFI9e7AtKpIW9d2HgtGM4/+m+1tkI0iaU6pschdmq7O+XtAQW2cyAqR14evvZLWPyYvj/</vt:lpwstr>
  </property>
  <property fmtid="{D5CDD505-2E9C-101B-9397-08002B2CF9AE}" pid="84" name="x1ye=80">
    <vt:lpwstr>Z74/nBpzUu2DVRni923UI9/dLoh8dPPY5s4vz9ixoDx7U0ooC3smFLJea6SR3gfvaQd6wddPMLveQIaoxTC4LSHhCtspliG/m2RPymEeqfuV7xCOqmNMkO+z8slpeC5Xv+VWcyKcuRmpP2VjZSQlOaaR7lsrxjO/JZD38s3PJI6i8Sa8pNiZXfqJDj5zXoAXNoslCbPOIHLKAVo+NAXaWzNOx1PRvFvXzs5wy4GOFiM5dJnpKHdQHLDpIQ2goXa</vt:lpwstr>
  </property>
  <property fmtid="{D5CDD505-2E9C-101B-9397-08002B2CF9AE}" pid="85" name="x1ye=81">
    <vt:lpwstr>53gOchPEkjsb48OOiLqSqcGkmEWQ1OiB+eUKg8yMvJjNuepv+PNy4/5ADwa5bmkUkdKKGo+xq6S1XT+KFjfXI1UWj4Y+uKU8ZsM1GlrATBqB5p6SccVd90EW/PqNvFVPa7EJxxyyv35vY17tkpJbTC5HOUJ72dOd7wdmGXFpurhpUDGh1uuQhOGBgwFA6MpUXECW9NzNpCooGLu0AHOMU+yuvnbfi5+giPRPW84aB9bxofdhVQ9P6ltYIf/oAog</vt:lpwstr>
  </property>
  <property fmtid="{D5CDD505-2E9C-101B-9397-08002B2CF9AE}" pid="86" name="x1ye=82">
    <vt:lpwstr>R788MwnYauaeLx3g2Ev/kEJK55MEo8qoB8OQ45WeptKGfO3XR+YuL72CaBfvw0sq2fNAL9yjch55z51ZdqN88RFm37Kl19eDmgjmCs36PxD6RwvVBL1Dket2dWEnLa3QLAfc8URyBG2j8ZdnC/tzjpupCeGnEwL/RUflz7urqPjIHCblu0BHpkJWNk6DDDZuJs56TlKMYuNeiZCt/14snGGziM3FYZ0qJ8Wcr6UdFAYZ6FGGr/BGylNYFBUndq1</vt:lpwstr>
  </property>
  <property fmtid="{D5CDD505-2E9C-101B-9397-08002B2CF9AE}" pid="87" name="x1ye=83">
    <vt:lpwstr>c7EBzuzcR2OygIXoSF9NYHVrmK4+qz7Ai8BqfTXTiJVndD1J03DMX9uRQdqb0WJnl5bIBICnrAVADtlULxMxGyOB3KdBq57SFQO2s2o/NtmVzZoLUulqIZZ7hQLg7WrQj38MEweH+4nlfTM5gnitxxo2GdQhUpSTmuDVw0ZedWWAjaFs4kiHnplmgOk3qZlW+kUoxlJnirfd7HMjgexJPg6lPnTbyFPjvyHVZBsTn5CIsGfPSjd75SIhytNzDWi</vt:lpwstr>
  </property>
  <property fmtid="{D5CDD505-2E9C-101B-9397-08002B2CF9AE}" pid="88" name="x1ye=84">
    <vt:lpwstr>KgN3zO4jp2CsDVqrCHRxZaldu4w6297qG7F6q309AqRMoXYccfCRZLgWQbrKW3Ck3zHRYeUMb8sXmyfSIzgxgY+nTUSAEUwYJfwvr6LUBpoMpnqjXngEOz3EZFmwnLWe5y/LlH3KgnJk1G7OH86MqNW7mV7Wi2If7fEhwufjS2pUrinGf3CbQB0jJafIgBMDAzBWsqta4pkPaR5Fh01iPC3qdKni6VUw3hcd0NRiBIlUrn/1xdHZYsBaSubIVl0</vt:lpwstr>
  </property>
  <property fmtid="{D5CDD505-2E9C-101B-9397-08002B2CF9AE}" pid="89" name="x1ye=85">
    <vt:lpwstr>iAp2RezldHCB9TRi1IjRdaLjLT68M6xI1MdPSw/VlogqTEWUB8GM3v6CmnFv52xGozZkCDAdH9Rk7ZN816XNF7wRORIrgiHop44vgEfrnlgMhpSaXAwttAqWEA3t5X1dzj2q7Fnp35AelMa4jVVv/u3LCHcsDiJkE9CtqTsDce/LbShOl7A6r9jZV4WBTTefzbrMYFHMCbq47loEquPjO1UNXlbe6xwmLOKUh7nkE/ZrfKN3GN6jZ34Ts4iMPMQ</vt:lpwstr>
  </property>
  <property fmtid="{D5CDD505-2E9C-101B-9397-08002B2CF9AE}" pid="90" name="x1ye=86">
    <vt:lpwstr>ocQ3ZSF2hse0PZAgVieoOTAWdcBIZd9erHkf5yYrnwwL9iwGEKUOh5/ZiRjE/2o0Zk5t1SNWAf7zInHmGmAGsQOELfizasMhNM9/ZRLqbsodHaKNnDnvb8MruMwDDMdLBAvecvVGy0xisqtyS4AsxtghRwY6KQ5lwyuU6SprWvSm+GkzLZGf8z4N8AtafVql00jQwHHCrZ22luC4ncEEMWgXbXW3F3lJK9z2+NsH8n2Cas1q1EQO30RLlx70l3F</vt:lpwstr>
  </property>
  <property fmtid="{D5CDD505-2E9C-101B-9397-08002B2CF9AE}" pid="91" name="x1ye=87">
    <vt:lpwstr>rhflz8Fvj52kUwrKqnfJ9LbSj7Q/i2G08hXPyHR6vnusWDk7SU5bhDAx4IPsyxrwf0dGKKL6CGhJ/pTCWzeugD7inQgs9i97iABCEbxBM/gerdIAWOarRb8fvGKE6DHbK63ajwkEe80oWKyg/cH8Ycof5NunQtnX4pGHe/Z85nXQJT6gWuodCF/c6PeayBvDgfjazyCXy80viTdcSZRc0eABdoEIsw2kRxpbWfpbKMbf9YAnHokCcWn4CA9dhwh</vt:lpwstr>
  </property>
  <property fmtid="{D5CDD505-2E9C-101B-9397-08002B2CF9AE}" pid="92" name="x1ye=88">
    <vt:lpwstr>1JTFVdd8hFaAaiYUBK5u7jSmHoNltNS2/OI29fXye3o5ZXjwzfcK5aR8Ux7TqikNPupzpjOnDEyb36dxM5Cf+x8A5lkIbfQBlQZ78TW/1qN0frkrZobvyFan9wheo8v6SJ+LrOvA3plSWPaTurHfPgs592rW1ySNZoazshMYWo1pYoG3psSGtihAf+UKl6qpJqhjphvnFrZ/6+pOkU81hXvuXqCdJjxyGDwZl6nXp4P2C0mWcUQza4YzrYrjiys</vt:lpwstr>
  </property>
  <property fmtid="{D5CDD505-2E9C-101B-9397-08002B2CF9AE}" pid="93" name="x1ye=89">
    <vt:lpwstr>EbSSBoS726NppuyjdiwV0lFA1hulzITDML0nQexVlX6aI3piKrRpx13G7jh08aWjc6b9ymTaliaSKb2vwuO8NMywQof16WlfWiIbfk7MYahefu72llS1mBCbVnHZa0PjSp30j+DNRGasBz57KQXKOURK8t5OAxEPy/H3MaGD7Ma0oSZx7sKMqErvuThaLG3mG5BDj7fHnI6CX+DSq+Rp5Fbo8cZk/tDA6RAl2SUKZX8qJrL5Qn3H0v5E+2soW/k</vt:lpwstr>
  </property>
  <property fmtid="{D5CDD505-2E9C-101B-9397-08002B2CF9AE}" pid="94" name="x1ye=9">
    <vt:lpwstr>EcHSrryiILpinzt2OGHe8XGa3KJs8vjcm+gJertO7QYk8byFrXDKSXhb8ioTxh7/qvc111M0MFRSA8iSEUvUqCIfoba9XSw2giRRhjGoShgGdL8rB2o2RBJzSuGdznxvrIlAvCQo48PMYHK96WLekfBTZj9EHmnUkm+Vd+qvRE+T/sEHxu73dbeiX4mOB26igrvi4uAF6IopsOxnrphmJNUjlFL40O3HJk/aqqjz7aH9r4hY3UzkMTGZ3/3H62G</vt:lpwstr>
  </property>
  <property fmtid="{D5CDD505-2E9C-101B-9397-08002B2CF9AE}" pid="95" name="x1ye=90">
    <vt:lpwstr>iuOI+APmz2HpDIjhIc4od9GMMG6syT8c8s8ruqRNp53B5UIlmyDaVM+1Zc60CJTOBs/fM7IU79AgMeLQkwqPq5qmROVXlMxG9hRPF2PpUl0Hfw7Ib7qKZWbOdhZNlxLGyntx9vUDdd6rnPlAeYhs8zBTa1Vpvnq/bHs56tMOvSimLvykl1gcFjz0CJ/Ck6qRITQ22QU0As4QFPVSrJw69dkihscIJHr95DVyV9sXyqCfZlZiX071zrw0BpBNvtb</vt:lpwstr>
  </property>
  <property fmtid="{D5CDD505-2E9C-101B-9397-08002B2CF9AE}" pid="96" name="x1ye=91">
    <vt:lpwstr>qr5Pp1P1OBdqPFhdLQ2sifN91txb8PlLGoSEfrzgwfN+GXT04Ykxoa0RPa83VDciw5NE28jUVtLQorXbhTfS/gKJLZD7qYvOyF02wIblH88aEjUAvfh+MWtp0ye+mu/SvKLid1rTd1iO3aaD4iwIAp1O4x6aO/D2EIU+xiT1fT05nTyBTETE3vzHRBEfounO6socDxido5U6dw00wTmNuOp4J0kxkOeBCrgl1MDy4WHaIFYM40oUFZSQ+4NxzTm</vt:lpwstr>
  </property>
  <property fmtid="{D5CDD505-2E9C-101B-9397-08002B2CF9AE}" pid="97" name="x1ye=92">
    <vt:lpwstr>e2pDDpHdmsaGUcemyAv8G2jEeLaoJxIU0pKbUPN2kevgH+S95kkfMggdqvihBZIGIkcizgYXHKPCu8GNTXmflgPyCuy8QP4ZKUYgbV+V283Q/U3n2U9gtitsPRVDoTXe9lKN+bXMIibg3WkQmZBWt6ohRqO4dCigjiEC4v42CUgfgxvcsp638Ekb6jJ0I36jnVBk8srB+b3zWdZ082Qu31t258zkAgbjpL3wCKkUGewzPNRKalBEeqThN9y/26I</vt:lpwstr>
  </property>
  <property fmtid="{D5CDD505-2E9C-101B-9397-08002B2CF9AE}" pid="98" name="x1ye=93">
    <vt:lpwstr>hauwOcVDqhQiQGMaI2SIaJQ+L/GlY592fs5q7ZaiCueeM9bHti++NoFkLxVkHThKm3wcwbuZGjPqXnm3hkK6aL14/A0H3bsRTv6djUi/Nwax0hx7K/VgVsm1MBwkriPdarczxLu1F6BbjwsFVaIhLpAUxdkeeyRfN09103MWklGYDkBCeJcfmpQKx3FofBf2h88VxxXzNpZv2nZZQP32h5Ce6am9cq8aPWdXGz87tK+mPmNnac3M+A0HoP0L0ko</vt:lpwstr>
  </property>
  <property fmtid="{D5CDD505-2E9C-101B-9397-08002B2CF9AE}" pid="99" name="x1ye=94">
    <vt:lpwstr>wB49AUiACEIlt0HIiT/JZY39ONKe7DxKyAuQsciZcHWq/8DhXHKFZsgqItG8Ks3iNitgtR9hi3cc4p+tO68Vlti3/P28QOPZSo6cFinU7zaB0apiom6mVMR9Gj41KLAMVw0X1YIZsfGJygwuE0zDFcx2jcaszkED5vzXpRmdXWH6dOz0jyGd4YyMDHYOgDfa7IdhM5AIu8GW5V7Eri+1OlbLrbtYzpezleCy95q3lAxncRc4PYG1okjl132PNfI</vt:lpwstr>
  </property>
  <property fmtid="{D5CDD505-2E9C-101B-9397-08002B2CF9AE}" pid="100" name="x1ye=95">
    <vt:lpwstr>G5U4ES6VXy8kxOqqXDvL/6hVcpuXEJCyTCGp8ooMDYTdUSoVH1DqnviGe93sGVx+dPMpL5VMjKHgzmpB5Y4B2VXA2Ro2jj+aWvYAOARyUGnQfQFovr6F1JwzjiR3OyUXPbXAjgpDTpXmcDSp7Ee8vkUaOfYwBGiY1wzdUPIvjtW+sLKR0ZB5xuXJnSzLpAALgw3lGMgKCC3T54SHhBUty96RQgBWslVrPdifB/1Ggr+Q93R+n2HmvGo29jjkS4h</vt:lpwstr>
  </property>
  <property fmtid="{D5CDD505-2E9C-101B-9397-08002B2CF9AE}" pid="101" name="x1ye=96">
    <vt:lpwstr>qcN/s1V4Qob6nalv+mQhYE96xw8mLh7066aUFrwvxNRInZpAvzOYXK7l0VWnKqtGLOOc6X5X0gb7mjnggbq5l5tmajwtEix+FDpqsGnznCOPa73RTzFk5jcmW7CxAa6KO8FECLrD8taqprpTDX4zP5xmhx+JJXdo7YOVU/mEAJS0W9IP0Dz10p2qEb5cma5H3V+HXLKX0SDv9BoUCldSIjaB6VxZbgXnrDM4FyEFgZOD4HU8/CPFJzEa9SGrPmG</vt:lpwstr>
  </property>
  <property fmtid="{D5CDD505-2E9C-101B-9397-08002B2CF9AE}" pid="102" name="x1ye=97">
    <vt:lpwstr>7oMPjX6MWv425FuqzxrlhYs5tMF4KCerwGWuz1DL8JJB7x9PythWsxabUm2jLsp2fK3dRBRskkfoNzAq++PvWnVMLns7hb+YGct7HHJZuN+vdk2KzpSK2r3EwnCj7zw+5jm+lwm/AWGtHaw4gAPI+AZoWTduI5NhCnh/jtxjK8mZfA6SjHDf3xLcdWIpazGvKyEb0dMvDnvpoG0TY9ki8ZVMF1vrNLO0KQANgDFYfE8xZH3whxotPhkQuxe17oJ</vt:lpwstr>
  </property>
  <property fmtid="{D5CDD505-2E9C-101B-9397-08002B2CF9AE}" pid="103" name="x1ye=98">
    <vt:lpwstr>8Vcfxbx+0rX1S/oN/uvXlIbJJHshRFAoDoru7VG1nfUYR3WvWbnb9dHVlYiovE7eepuY3uJptJFnxWHBNC8ONrW+rPUYFNsNO/ejp7HxlF4UdD/bPfEg3dDelqUpf3aFl4JZ/RsB9wV956wCSQRDSen9ZYhC06jprYEyiuB8UomzHege8x+bFjpbQ7qb4/DnQQTMApQEFMkfXhvxU78xG/lfLTQH7x6Yx1qWIC+qIkBBmDpaIcRaI1AH9viLqBn</vt:lpwstr>
  </property>
  <property fmtid="{D5CDD505-2E9C-101B-9397-08002B2CF9AE}" pid="104" name="x1ye=99">
    <vt:lpwstr>2BsiqARtHOp31lgUE94WyHYcZo2YIlCdHzbUA0kfMTYerW/82hPN4ny5diOIRPShUFzHTma83zCcYW2reEdtB2EZanLYUhWa0f8muo3VTNMzqnfnNvuEpStTpR9gDOH76JiDyi1amMCbP3/P5O6IwDxVYmOHDi3pfXtnZe+7aU2NvzWsiJLhAyQs+xpSfpW2c+BQGy2/SAnbnEUbodesSX/BrSR5UpTkOsB6hXMsP8FuF2XIa+cmZqecyFLWq5U</vt:lpwstr>
  </property>
</Properties>
</file>