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4"/>
        <w:tblpPr w:leftFromText="180" w:rightFromText="180" w:horzAnchor="margin" w:tblpXSpec="center" w:tblpY="-390"/>
        <w:tblW w:w="11986" w:type="dxa"/>
        <w:tblLook w:val="0000" w:firstRow="0" w:lastRow="0" w:firstColumn="0" w:lastColumn="0" w:noHBand="0" w:noVBand="0"/>
      </w:tblPr>
      <w:tblGrid>
        <w:gridCol w:w="2861"/>
        <w:gridCol w:w="9125"/>
      </w:tblGrid>
      <w:tr w:rsidR="009140CA" w:rsidTr="008F7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61" w:type="dxa"/>
          </w:tcPr>
          <w:p w:rsidR="00FF56D4" w:rsidRDefault="00E158C4" w:rsidP="00D63D0A">
            <w:pPr>
              <w:tabs>
                <w:tab w:val="left" w:pos="-1950"/>
              </w:tabs>
              <w:rPr>
                <w:rFonts w:ascii="Arial Black" w:hAnsi="Arial Black"/>
                <w:color w:val="000000"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628775" cy="2019299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5-02-28 at 4.25.21 PM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485" cy="2022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F56D4" w:rsidRPr="00FD44F0" w:rsidRDefault="00E158C4" w:rsidP="00D63D0A">
            <w:pPr>
              <w:tabs>
                <w:tab w:val="left" w:pos="-1950"/>
              </w:tabs>
              <w:rPr>
                <w:rFonts w:ascii="Arial Black" w:hAnsi="Arial Black"/>
                <w:b/>
                <w:color w:val="000000"/>
                <w:sz w:val="28"/>
                <w:szCs w:val="28"/>
              </w:rPr>
            </w:pPr>
            <w:r w:rsidRPr="00E158C4">
              <w:rPr>
                <w:b/>
                <w:sz w:val="28"/>
                <w:szCs w:val="28"/>
              </w:rPr>
              <w:t>SARDHA GURUNG</w:t>
            </w:r>
          </w:p>
          <w:p w:rsidR="001C6A27" w:rsidRPr="001B1129" w:rsidRDefault="00660B7A" w:rsidP="00D63D0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D/O. Mr. Ra</w:t>
            </w:r>
            <w:r w:rsidR="001B1129" w:rsidRPr="001B1129">
              <w:rPr>
                <w:b/>
                <w:sz w:val="24"/>
                <w:szCs w:val="24"/>
              </w:rPr>
              <w:t xml:space="preserve">bin </w:t>
            </w:r>
            <w:proofErr w:type="spellStart"/>
            <w:r w:rsidR="001B1129" w:rsidRPr="001B1129">
              <w:rPr>
                <w:b/>
                <w:sz w:val="24"/>
                <w:szCs w:val="24"/>
              </w:rPr>
              <w:t>Gurung</w:t>
            </w:r>
            <w:proofErr w:type="spellEnd"/>
          </w:p>
          <w:p w:rsidR="00FD44F0" w:rsidRPr="003C19E6" w:rsidRDefault="00FD44F0" w:rsidP="00FD44F0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3C19E6">
              <w:rPr>
                <w:rFonts w:ascii="Arial" w:hAnsi="Arial" w:cs="Arial"/>
                <w:sz w:val="20"/>
                <w:szCs w:val="20"/>
              </w:rPr>
              <w:t>Mobile Phone Number</w:t>
            </w:r>
          </w:p>
          <w:p w:rsidR="00FF56D4" w:rsidRPr="00FD44F0" w:rsidRDefault="00D52007" w:rsidP="00FD44F0">
            <w:pPr>
              <w:pStyle w:val="NoSpacing"/>
              <w:rPr>
                <w:b/>
              </w:rPr>
            </w:pPr>
            <w:r w:rsidRPr="00FD44F0">
              <w:rPr>
                <w:b/>
              </w:rPr>
              <w:t xml:space="preserve">+91 </w:t>
            </w:r>
            <w:r w:rsidR="001B1129" w:rsidRPr="00FD44F0">
              <w:rPr>
                <w:b/>
              </w:rPr>
              <w:t>9733784176</w:t>
            </w:r>
          </w:p>
          <w:p w:rsidR="00FD44F0" w:rsidRPr="003C19E6" w:rsidRDefault="00FD44F0" w:rsidP="00FD44F0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3C19E6">
              <w:rPr>
                <w:rFonts w:ascii="Arial" w:hAnsi="Arial" w:cs="Arial"/>
                <w:sz w:val="20"/>
                <w:szCs w:val="20"/>
              </w:rPr>
              <w:t>E-Mail:</w:t>
            </w:r>
          </w:p>
          <w:p w:rsidR="00FD44F0" w:rsidRPr="00FD44F0" w:rsidRDefault="00AB05A8" w:rsidP="00FD44F0">
            <w:pPr>
              <w:pStyle w:val="NoSpacing"/>
              <w:rPr>
                <w:b/>
              </w:rPr>
            </w:pPr>
            <w:hyperlink r:id="rId7" w:history="1">
              <w:r w:rsidR="00FD44F0" w:rsidRPr="00FD44F0">
                <w:rPr>
                  <w:b/>
                </w:rPr>
                <w:t>gurungshradha2@gmail.com</w:t>
              </w:r>
            </w:hyperlink>
          </w:p>
          <w:p w:rsidR="00FD44F0" w:rsidRPr="00734959" w:rsidRDefault="003C19E6" w:rsidP="00734959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734959">
              <w:rPr>
                <w:rFonts w:ascii="Arial" w:hAnsi="Arial" w:cs="Arial"/>
                <w:sz w:val="20"/>
                <w:szCs w:val="20"/>
              </w:rPr>
              <w:t xml:space="preserve">Permanent </w:t>
            </w:r>
            <w:r w:rsidR="00E9512F" w:rsidRPr="00734959">
              <w:rPr>
                <w:rFonts w:ascii="Arial" w:hAnsi="Arial" w:cs="Arial"/>
                <w:sz w:val="20"/>
                <w:szCs w:val="20"/>
              </w:rPr>
              <w:t>Address</w:t>
            </w:r>
          </w:p>
          <w:p w:rsidR="00FF56D4" w:rsidRPr="009140CA" w:rsidRDefault="001C6A27" w:rsidP="00D63D0A">
            <w:proofErr w:type="spellStart"/>
            <w:r w:rsidRPr="009140CA">
              <w:t>Vill</w:t>
            </w:r>
            <w:proofErr w:type="spellEnd"/>
            <w:r w:rsidRPr="009140CA">
              <w:t xml:space="preserve">- </w:t>
            </w:r>
            <w:proofErr w:type="spellStart"/>
            <w:r w:rsidRPr="009140CA">
              <w:t>Ging</w:t>
            </w:r>
            <w:proofErr w:type="spellEnd"/>
            <w:r w:rsidRPr="009140CA">
              <w:t xml:space="preserve"> Mali </w:t>
            </w:r>
            <w:proofErr w:type="spellStart"/>
            <w:r w:rsidRPr="009140CA">
              <w:t>Gaon</w:t>
            </w:r>
            <w:proofErr w:type="spellEnd"/>
          </w:p>
          <w:p w:rsidR="001C6A27" w:rsidRPr="009140CA" w:rsidRDefault="001C6A27" w:rsidP="00D63D0A">
            <w:r w:rsidRPr="009140CA">
              <w:t xml:space="preserve">P.O- </w:t>
            </w:r>
            <w:proofErr w:type="spellStart"/>
            <w:r w:rsidRPr="009140CA">
              <w:t>Lebong</w:t>
            </w:r>
            <w:proofErr w:type="spellEnd"/>
          </w:p>
          <w:p w:rsidR="00FF56D4" w:rsidRPr="009140CA" w:rsidRDefault="00E9512F" w:rsidP="00D63D0A">
            <w:r w:rsidRPr="009140CA">
              <w:t>DT-</w:t>
            </w:r>
            <w:r w:rsidR="001C6A27" w:rsidRPr="009140CA">
              <w:t xml:space="preserve"> Darjeeling</w:t>
            </w:r>
          </w:p>
          <w:p w:rsidR="00FF56D4" w:rsidRPr="009140CA" w:rsidRDefault="00E9512F" w:rsidP="00D63D0A">
            <w:r w:rsidRPr="009140CA">
              <w:t>ST-</w:t>
            </w:r>
            <w:r w:rsidR="001B2DA3" w:rsidRPr="009140CA">
              <w:t xml:space="preserve"> </w:t>
            </w:r>
            <w:r w:rsidRPr="009140CA">
              <w:t>West Bengal</w:t>
            </w:r>
          </w:p>
          <w:p w:rsidR="00FF56D4" w:rsidRPr="00FD44F0" w:rsidRDefault="001C6A27" w:rsidP="00D63D0A">
            <w:r w:rsidRPr="009140CA">
              <w:t>PN-</w:t>
            </w:r>
            <w:r w:rsidR="001B2DA3" w:rsidRPr="009140CA">
              <w:t xml:space="preserve"> 734105</w:t>
            </w:r>
          </w:p>
          <w:p w:rsidR="00FF56D4" w:rsidRPr="003C19E6" w:rsidRDefault="00E9512F" w:rsidP="00FD44F0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3C19E6">
              <w:rPr>
                <w:rFonts w:ascii="Arial" w:hAnsi="Arial" w:cs="Arial"/>
                <w:sz w:val="20"/>
                <w:szCs w:val="20"/>
              </w:rPr>
              <w:t>Personal Details</w:t>
            </w:r>
          </w:p>
          <w:p w:rsidR="00FF56D4" w:rsidRPr="009140CA" w:rsidRDefault="00E9512F" w:rsidP="00D63D0A">
            <w:pPr>
              <w:rPr>
                <w:rFonts w:ascii="Arial" w:hAnsi="Arial" w:cs="Arial"/>
                <w:b/>
                <w:u w:val="single"/>
              </w:rPr>
            </w:pPr>
            <w:r w:rsidRPr="009140CA">
              <w:rPr>
                <w:rFonts w:ascii="Arial" w:hAnsi="Arial" w:cs="Arial"/>
                <w:b/>
                <w:u w:val="single"/>
              </w:rPr>
              <w:t>Date of Birth</w:t>
            </w:r>
          </w:p>
          <w:p w:rsidR="00FF56D4" w:rsidRPr="009140CA" w:rsidRDefault="001C4BDC" w:rsidP="00FD44F0">
            <w:pPr>
              <w:rPr>
                <w:i/>
              </w:rPr>
            </w:pPr>
            <w:r w:rsidRPr="009140CA">
              <w:t xml:space="preserve">14th September </w:t>
            </w:r>
            <w:r w:rsidR="001C6A27" w:rsidRPr="009140CA">
              <w:t>2001</w:t>
            </w:r>
          </w:p>
          <w:p w:rsidR="00FF56D4" w:rsidRPr="009140CA" w:rsidRDefault="00E9512F" w:rsidP="00D63D0A">
            <w:pPr>
              <w:rPr>
                <w:rFonts w:ascii="Arial" w:hAnsi="Arial" w:cs="Arial"/>
                <w:b/>
                <w:u w:val="single"/>
              </w:rPr>
            </w:pPr>
            <w:r w:rsidRPr="009140CA">
              <w:rPr>
                <w:rFonts w:ascii="Arial" w:hAnsi="Arial" w:cs="Arial"/>
                <w:b/>
                <w:u w:val="single"/>
              </w:rPr>
              <w:t>Nationality</w:t>
            </w:r>
          </w:p>
          <w:p w:rsidR="00FF56D4" w:rsidRPr="00FD44F0" w:rsidRDefault="00E9512F" w:rsidP="00FD44F0">
            <w:pPr>
              <w:rPr>
                <w:rFonts w:ascii="Arial" w:hAnsi="Arial" w:cs="Arial"/>
              </w:rPr>
            </w:pPr>
            <w:r w:rsidRPr="009140CA">
              <w:rPr>
                <w:rFonts w:ascii="Arial" w:hAnsi="Arial" w:cs="Arial"/>
              </w:rPr>
              <w:t xml:space="preserve"> Indian</w:t>
            </w:r>
          </w:p>
          <w:p w:rsidR="00FF56D4" w:rsidRPr="00FD44F0" w:rsidRDefault="00E9512F" w:rsidP="00FD44F0">
            <w:pPr>
              <w:rPr>
                <w:rFonts w:ascii="Arial" w:hAnsi="Arial" w:cs="Arial"/>
                <w:b/>
                <w:u w:val="single"/>
              </w:rPr>
            </w:pPr>
            <w:r w:rsidRPr="00FD44F0">
              <w:rPr>
                <w:rFonts w:ascii="Arial" w:hAnsi="Arial" w:cs="Arial"/>
                <w:b/>
                <w:u w:val="single"/>
              </w:rPr>
              <w:t>Marital Status</w:t>
            </w:r>
          </w:p>
          <w:p w:rsidR="00FF56D4" w:rsidRPr="00FD44F0" w:rsidRDefault="000B317B" w:rsidP="00FD44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Un-</w:t>
            </w:r>
            <w:r w:rsidR="001C6A27" w:rsidRPr="00FD44F0">
              <w:rPr>
                <w:rFonts w:ascii="Arial" w:hAnsi="Arial" w:cs="Arial"/>
              </w:rPr>
              <w:t>Married</w:t>
            </w:r>
          </w:p>
          <w:p w:rsidR="00FF56D4" w:rsidRPr="00FD44F0" w:rsidRDefault="00E9512F" w:rsidP="00FD44F0">
            <w:pPr>
              <w:rPr>
                <w:rFonts w:ascii="Arial" w:hAnsi="Arial" w:cs="Arial"/>
              </w:rPr>
            </w:pPr>
            <w:r w:rsidRPr="009140CA">
              <w:rPr>
                <w:rFonts w:ascii="Arial" w:hAnsi="Arial" w:cs="Arial"/>
                <w:b/>
                <w:u w:val="single"/>
              </w:rPr>
              <w:t>Area Of Interest</w:t>
            </w:r>
            <w:r w:rsidRPr="009140CA">
              <w:rPr>
                <w:rFonts w:ascii="Arial" w:hAnsi="Arial" w:cs="Arial"/>
                <w:b/>
                <w:u w:val="single"/>
              </w:rPr>
              <w:br/>
            </w:r>
            <w:r w:rsidRPr="009140CA">
              <w:rPr>
                <w:rFonts w:ascii="Arial" w:hAnsi="Arial" w:cs="Arial"/>
              </w:rPr>
              <w:t>Food and Beverage Service</w:t>
            </w:r>
          </w:p>
          <w:p w:rsidR="00FF56D4" w:rsidRPr="009140CA" w:rsidRDefault="001C6A27" w:rsidP="00D63D0A">
            <w:pPr>
              <w:tabs>
                <w:tab w:val="left" w:pos="1335"/>
                <w:tab w:val="left" w:pos="1425"/>
              </w:tabs>
              <w:rPr>
                <w:rFonts w:ascii="Arial" w:hAnsi="Arial" w:cs="Arial"/>
                <w:b/>
                <w:u w:val="single"/>
              </w:rPr>
            </w:pPr>
            <w:r w:rsidRPr="009140CA">
              <w:rPr>
                <w:rFonts w:ascii="Arial" w:hAnsi="Arial" w:cs="Arial"/>
                <w:b/>
                <w:u w:val="single"/>
              </w:rPr>
              <w:t>Religion</w:t>
            </w:r>
          </w:p>
          <w:p w:rsidR="00FF56D4" w:rsidRPr="00FD44F0" w:rsidRDefault="005F6178" w:rsidP="00D63D0A">
            <w:pPr>
              <w:tabs>
                <w:tab w:val="left" w:pos="1335"/>
                <w:tab w:val="left" w:pos="1425"/>
              </w:tabs>
              <w:rPr>
                <w:rFonts w:ascii="Arial" w:hAnsi="Arial" w:cs="Arial"/>
              </w:rPr>
            </w:pPr>
            <w:r w:rsidRPr="009140CA">
              <w:rPr>
                <w:rFonts w:ascii="Arial" w:hAnsi="Arial" w:cs="Arial"/>
              </w:rPr>
              <w:t>Hindu</w:t>
            </w:r>
          </w:p>
          <w:p w:rsidR="002C2E53" w:rsidRPr="009140CA" w:rsidRDefault="00E9512F" w:rsidP="00D63D0A">
            <w:pPr>
              <w:tabs>
                <w:tab w:val="left" w:pos="1335"/>
                <w:tab w:val="left" w:pos="1425"/>
              </w:tabs>
              <w:rPr>
                <w:rFonts w:ascii="Arial" w:hAnsi="Arial" w:cs="Arial"/>
                <w:b/>
                <w:u w:val="single"/>
              </w:rPr>
            </w:pPr>
            <w:r w:rsidRPr="009140CA">
              <w:rPr>
                <w:rFonts w:ascii="Arial" w:hAnsi="Arial" w:cs="Arial"/>
                <w:b/>
                <w:u w:val="single"/>
              </w:rPr>
              <w:t xml:space="preserve">Hobbies </w:t>
            </w:r>
          </w:p>
          <w:p w:rsidR="002C2E53" w:rsidRPr="009140CA" w:rsidRDefault="006C578B" w:rsidP="00D63D0A">
            <w:pPr>
              <w:pStyle w:val="ListParagraph"/>
              <w:numPr>
                <w:ilvl w:val="0"/>
                <w:numId w:val="37"/>
              </w:numPr>
              <w:tabs>
                <w:tab w:val="left" w:pos="720"/>
              </w:tabs>
              <w:rPr>
                <w:rFonts w:ascii="Arial" w:hAnsi="Arial" w:cs="Arial"/>
              </w:rPr>
            </w:pPr>
            <w:r w:rsidRPr="009140CA">
              <w:rPr>
                <w:rFonts w:ascii="Arial" w:hAnsi="Arial" w:cs="Arial"/>
              </w:rPr>
              <w:t>Cooking</w:t>
            </w:r>
            <w:r w:rsidR="002C2E53" w:rsidRPr="009140CA">
              <w:rPr>
                <w:rFonts w:ascii="Arial" w:hAnsi="Arial" w:cs="Arial"/>
              </w:rPr>
              <w:t xml:space="preserve"> </w:t>
            </w:r>
          </w:p>
          <w:p w:rsidR="00FF56D4" w:rsidRPr="00FD44F0" w:rsidRDefault="006C578B" w:rsidP="00FD44F0">
            <w:pPr>
              <w:pStyle w:val="ListParagraph"/>
              <w:numPr>
                <w:ilvl w:val="0"/>
                <w:numId w:val="37"/>
              </w:numPr>
              <w:tabs>
                <w:tab w:val="left" w:pos="720"/>
              </w:tabs>
              <w:rPr>
                <w:rFonts w:ascii="Arial" w:hAnsi="Arial" w:cs="Arial"/>
              </w:rPr>
            </w:pPr>
            <w:r w:rsidRPr="009140CA">
              <w:rPr>
                <w:rFonts w:ascii="Arial" w:hAnsi="Arial" w:cs="Arial"/>
              </w:rPr>
              <w:t xml:space="preserve">Shopping </w:t>
            </w:r>
          </w:p>
          <w:p w:rsidR="00FF56D4" w:rsidRPr="00FD44F0" w:rsidRDefault="00E9512F" w:rsidP="00FD44F0">
            <w:pPr>
              <w:tabs>
                <w:tab w:val="left" w:pos="1335"/>
                <w:tab w:val="left" w:pos="1425"/>
              </w:tabs>
              <w:rPr>
                <w:rFonts w:ascii="Arial" w:hAnsi="Arial" w:cs="Arial"/>
                <w:b/>
                <w:u w:val="single"/>
              </w:rPr>
            </w:pPr>
            <w:r w:rsidRPr="009140CA">
              <w:rPr>
                <w:rFonts w:ascii="Arial" w:hAnsi="Arial" w:cs="Arial"/>
                <w:b/>
                <w:u w:val="single"/>
              </w:rPr>
              <w:t>Languages Known</w:t>
            </w:r>
          </w:p>
          <w:p w:rsidR="00FF56D4" w:rsidRPr="009140CA" w:rsidRDefault="00E9512F" w:rsidP="00D63D0A">
            <w:pPr>
              <w:pStyle w:val="ListParagraph"/>
              <w:numPr>
                <w:ilvl w:val="0"/>
                <w:numId w:val="37"/>
              </w:numPr>
              <w:tabs>
                <w:tab w:val="left" w:pos="720"/>
              </w:tabs>
              <w:rPr>
                <w:rFonts w:ascii="Arial" w:hAnsi="Arial" w:cs="Arial"/>
              </w:rPr>
            </w:pPr>
            <w:r w:rsidRPr="009140CA">
              <w:rPr>
                <w:rFonts w:ascii="Arial" w:hAnsi="Arial" w:cs="Arial"/>
              </w:rPr>
              <w:t>English</w:t>
            </w:r>
          </w:p>
          <w:p w:rsidR="006C578B" w:rsidRPr="009140CA" w:rsidRDefault="006C578B" w:rsidP="00D63D0A">
            <w:pPr>
              <w:numPr>
                <w:ilvl w:val="0"/>
                <w:numId w:val="37"/>
              </w:numPr>
              <w:tabs>
                <w:tab w:val="left" w:pos="720"/>
              </w:tabs>
              <w:rPr>
                <w:rFonts w:ascii="Arial" w:hAnsi="Arial" w:cs="Arial"/>
              </w:rPr>
            </w:pPr>
            <w:r w:rsidRPr="009140CA">
              <w:rPr>
                <w:rFonts w:ascii="Arial" w:hAnsi="Arial" w:cs="Arial"/>
              </w:rPr>
              <w:t>Hindi</w:t>
            </w:r>
          </w:p>
          <w:p w:rsidR="00FF56D4" w:rsidRPr="009140CA" w:rsidRDefault="00660B7A" w:rsidP="009140CA">
            <w:pPr>
              <w:numPr>
                <w:ilvl w:val="0"/>
                <w:numId w:val="37"/>
              </w:numPr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Nepali</w:t>
            </w:r>
          </w:p>
        </w:tc>
        <w:tc>
          <w:tcPr>
            <w:tcW w:w="9125" w:type="dxa"/>
          </w:tcPr>
          <w:p w:rsidR="00FF56D4" w:rsidRPr="00AB05A8" w:rsidRDefault="00E9512F" w:rsidP="00FD44F0">
            <w:pPr>
              <w:pStyle w:val="Heading5"/>
              <w:outlineLvl w:val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color w:val="auto"/>
                <w:spacing w:val="0"/>
                <w:sz w:val="36"/>
                <w:szCs w:val="36"/>
                <w:u w:val="single"/>
              </w:rPr>
            </w:pPr>
            <w:r w:rsidRPr="00AB05A8">
              <w:rPr>
                <w:b/>
                <w:i/>
                <w:color w:val="auto"/>
                <w:sz w:val="36"/>
                <w:szCs w:val="36"/>
                <w:u w:val="single"/>
              </w:rPr>
              <w:t>CURRICULUM VITAE</w:t>
            </w:r>
            <w:bookmarkStart w:id="0" w:name="_GoBack"/>
            <w:bookmarkEnd w:id="0"/>
          </w:p>
          <w:p w:rsidR="00FF56D4" w:rsidRPr="00EC28FD" w:rsidRDefault="00E9512F" w:rsidP="00EC28FD">
            <w:pPr>
              <w:pStyle w:val="Heading2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8"/>
                <w:szCs w:val="28"/>
              </w:rPr>
            </w:pPr>
            <w:r w:rsidRPr="00EC28FD">
              <w:rPr>
                <w:b/>
                <w:i/>
                <w:sz w:val="28"/>
                <w:szCs w:val="28"/>
              </w:rPr>
              <w:t>Career Objective</w:t>
            </w:r>
          </w:p>
          <w:p w:rsidR="009515CB" w:rsidRPr="00E05775" w:rsidRDefault="00E05775" w:rsidP="00D63D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05775">
              <w:rPr>
                <w:rFonts w:ascii="Arial" w:hAnsi="Arial" w:cs="Arial"/>
                <w:sz w:val="22"/>
                <w:szCs w:val="22"/>
              </w:rPr>
              <w:t>To be associated with a progressive organization which can</w:t>
            </w:r>
            <w:r>
              <w:rPr>
                <w:rFonts w:ascii="Arial" w:hAnsi="Arial" w:cs="Arial"/>
                <w:sz w:val="22"/>
                <w:szCs w:val="22"/>
              </w:rPr>
              <w:t xml:space="preserve"> provide me with a dynamic work </w:t>
            </w:r>
            <w:r w:rsidRPr="00E05775">
              <w:rPr>
                <w:rFonts w:ascii="Arial" w:hAnsi="Arial" w:cs="Arial"/>
                <w:sz w:val="22"/>
                <w:szCs w:val="22"/>
              </w:rPr>
              <w:t>sphere to extract my inherent skills as a Professional. By acquiring knowledge, expertise and familiarity with the organization’s culture, I want to contribute towards realizing organization’s vision and become its integral part of it</w:t>
            </w:r>
          </w:p>
          <w:p w:rsidR="009515CB" w:rsidRPr="00EC28FD" w:rsidRDefault="00E9512F" w:rsidP="00EC28FD">
            <w:pPr>
              <w:pStyle w:val="Heading2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8"/>
                <w:szCs w:val="28"/>
              </w:rPr>
            </w:pPr>
            <w:r w:rsidRPr="00EC28FD">
              <w:rPr>
                <w:b/>
                <w:i/>
                <w:sz w:val="28"/>
                <w:szCs w:val="28"/>
              </w:rPr>
              <w:t>Education</w:t>
            </w:r>
          </w:p>
          <w:p w:rsidR="00FF56D4" w:rsidRPr="009140CA" w:rsidRDefault="00E9512F" w:rsidP="00D63D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2"/>
                <w:szCs w:val="22"/>
                <w:u w:val="single"/>
              </w:rPr>
            </w:pPr>
            <w:r w:rsidRPr="009140CA">
              <w:rPr>
                <w:rFonts w:ascii="Arial" w:hAnsi="Arial" w:cs="Arial"/>
                <w:b/>
                <w:i/>
                <w:sz w:val="22"/>
                <w:szCs w:val="22"/>
                <w:u w:val="single"/>
              </w:rPr>
              <w:t>Academic Qualifications:</w:t>
            </w:r>
          </w:p>
          <w:p w:rsidR="00E158C4" w:rsidRPr="00E158C4" w:rsidRDefault="00E158C4" w:rsidP="00D63D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E05775" w:rsidRDefault="00E05775" w:rsidP="00D63D0A">
            <w:pPr>
              <w:pStyle w:val="ListParagraph"/>
              <w:numPr>
                <w:ilvl w:val="0"/>
                <w:numId w:val="3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05775">
              <w:rPr>
                <w:rFonts w:ascii="Arial" w:hAnsi="Arial" w:cs="Arial"/>
                <w:sz w:val="22"/>
                <w:szCs w:val="22"/>
              </w:rPr>
              <w:t xml:space="preserve">10th from </w:t>
            </w:r>
            <w:proofErr w:type="spellStart"/>
            <w:r w:rsidRPr="00E05775">
              <w:rPr>
                <w:rFonts w:ascii="Arial" w:hAnsi="Arial" w:cs="Arial"/>
                <w:sz w:val="22"/>
                <w:szCs w:val="22"/>
              </w:rPr>
              <w:t>Siksha</w:t>
            </w:r>
            <w:proofErr w:type="spellEnd"/>
            <w:r w:rsidRPr="00E0577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05775">
              <w:rPr>
                <w:rFonts w:ascii="Arial" w:hAnsi="Arial" w:cs="Arial"/>
                <w:sz w:val="22"/>
                <w:szCs w:val="22"/>
              </w:rPr>
              <w:t>Sangh</w:t>
            </w:r>
            <w:proofErr w:type="spellEnd"/>
            <w:r w:rsidRPr="00E05775">
              <w:rPr>
                <w:rFonts w:ascii="Arial" w:hAnsi="Arial" w:cs="Arial"/>
                <w:sz w:val="22"/>
                <w:szCs w:val="22"/>
              </w:rPr>
              <w:t xml:space="preserve"> Higher Sec. School.</w:t>
            </w:r>
          </w:p>
          <w:p w:rsidR="001B1129" w:rsidRPr="00E05775" w:rsidRDefault="001B1129" w:rsidP="00D63D0A">
            <w:pPr>
              <w:pStyle w:val="List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E05775" w:rsidRDefault="00E05775" w:rsidP="00D63D0A">
            <w:pPr>
              <w:pStyle w:val="ListParagraph"/>
              <w:numPr>
                <w:ilvl w:val="0"/>
                <w:numId w:val="3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05775">
              <w:rPr>
                <w:rFonts w:ascii="Arial" w:hAnsi="Arial" w:cs="Arial"/>
                <w:sz w:val="22"/>
                <w:szCs w:val="22"/>
              </w:rPr>
              <w:t xml:space="preserve">12th from </w:t>
            </w:r>
            <w:proofErr w:type="spellStart"/>
            <w:r w:rsidRPr="00E05775">
              <w:rPr>
                <w:rFonts w:ascii="Arial" w:hAnsi="Arial" w:cs="Arial"/>
                <w:sz w:val="22"/>
                <w:szCs w:val="22"/>
              </w:rPr>
              <w:t>Siksha</w:t>
            </w:r>
            <w:proofErr w:type="spellEnd"/>
            <w:r w:rsidRPr="00E0577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05775">
              <w:rPr>
                <w:rFonts w:ascii="Arial" w:hAnsi="Arial" w:cs="Arial"/>
                <w:sz w:val="22"/>
                <w:szCs w:val="22"/>
              </w:rPr>
              <w:t>Sangh</w:t>
            </w:r>
            <w:proofErr w:type="spellEnd"/>
            <w:r w:rsidRPr="00E05775">
              <w:rPr>
                <w:rFonts w:ascii="Arial" w:hAnsi="Arial" w:cs="Arial"/>
                <w:sz w:val="22"/>
                <w:szCs w:val="22"/>
              </w:rPr>
              <w:t xml:space="preserve"> Higher Sec. School.</w:t>
            </w:r>
          </w:p>
          <w:p w:rsidR="001B1129" w:rsidRPr="00E05775" w:rsidRDefault="001B1129" w:rsidP="00D63D0A">
            <w:pPr>
              <w:pStyle w:val="List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E158C4" w:rsidRDefault="00E05775" w:rsidP="00D63D0A">
            <w:pPr>
              <w:pStyle w:val="ListParagraph"/>
              <w:numPr>
                <w:ilvl w:val="0"/>
                <w:numId w:val="3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05775">
              <w:rPr>
                <w:rFonts w:ascii="Arial" w:hAnsi="Arial" w:cs="Arial"/>
                <w:sz w:val="22"/>
                <w:szCs w:val="22"/>
              </w:rPr>
              <w:t>B.A. History Hons from Darjeeling Govt. College.</w:t>
            </w:r>
          </w:p>
          <w:p w:rsidR="009140CA" w:rsidRPr="009140CA" w:rsidRDefault="009140CA" w:rsidP="009140CA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9140CA" w:rsidRPr="009140CA" w:rsidRDefault="009140CA" w:rsidP="009140CA">
            <w:pPr>
              <w:pStyle w:val="List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E9512F" w:rsidRPr="009140CA" w:rsidRDefault="00E9512F" w:rsidP="00D63D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2"/>
                <w:szCs w:val="22"/>
                <w:u w:val="single"/>
              </w:rPr>
            </w:pPr>
            <w:r w:rsidRPr="009140CA">
              <w:rPr>
                <w:rFonts w:ascii="Arial" w:hAnsi="Arial" w:cs="Arial"/>
                <w:b/>
                <w:i/>
                <w:sz w:val="22"/>
                <w:szCs w:val="22"/>
                <w:u w:val="single"/>
              </w:rPr>
              <w:t>Professional Experience:</w:t>
            </w:r>
          </w:p>
          <w:p w:rsidR="00FD44F0" w:rsidRPr="00E158C4" w:rsidRDefault="00FD44F0" w:rsidP="00D63D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E158C4" w:rsidRDefault="00283378" w:rsidP="00D63D0A">
            <w:pPr>
              <w:pStyle w:val="ListParagraph"/>
              <w:numPr>
                <w:ilvl w:val="0"/>
                <w:numId w:val="3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Presently working as Guest Service Associate</w:t>
            </w:r>
            <w:r w:rsidR="00E158C4" w:rsidRPr="00AF7D19">
              <w:rPr>
                <w:rFonts w:ascii="Arial" w:hAnsi="Arial" w:cs="Arial"/>
                <w:sz w:val="22"/>
                <w:szCs w:val="22"/>
              </w:rPr>
              <w:t xml:space="preserve"> with Courtyard by Marriott Siliguri</w:t>
            </w:r>
            <w:r w:rsidR="008A5195">
              <w:rPr>
                <w:rFonts w:ascii="Arial" w:hAnsi="Arial" w:cs="Arial"/>
                <w:sz w:val="22"/>
                <w:szCs w:val="22"/>
              </w:rPr>
              <w:t xml:space="preserve"> since October</w:t>
            </w:r>
            <w:r w:rsidR="00E158C4" w:rsidRPr="00AF7D19">
              <w:rPr>
                <w:rFonts w:ascii="Arial" w:hAnsi="Arial" w:cs="Arial"/>
                <w:sz w:val="22"/>
                <w:szCs w:val="22"/>
              </w:rPr>
              <w:t xml:space="preserve"> 2023 to till date.</w:t>
            </w:r>
          </w:p>
          <w:p w:rsidR="009515CB" w:rsidRPr="00AF7D19" w:rsidRDefault="009515CB" w:rsidP="00D63D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AF7D19" w:rsidRDefault="00283378" w:rsidP="00D63D0A">
            <w:pPr>
              <w:pStyle w:val="ListParagraph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Guest Service Associate</w:t>
            </w:r>
            <w:r w:rsidR="00AF7D19">
              <w:rPr>
                <w:rFonts w:ascii="Arial" w:hAnsi="Arial" w:cs="Arial"/>
                <w:sz w:val="22"/>
                <w:szCs w:val="22"/>
              </w:rPr>
              <w:t xml:space="preserve"> since date</w:t>
            </w:r>
            <w:r w:rsidR="00602FC5">
              <w:rPr>
                <w:rFonts w:ascii="Arial" w:hAnsi="Arial" w:cs="Arial"/>
                <w:sz w:val="22"/>
                <w:szCs w:val="22"/>
              </w:rPr>
              <w:t xml:space="preserve"> March</w:t>
            </w:r>
            <w:r w:rsidR="008A5195">
              <w:rPr>
                <w:rFonts w:ascii="Arial" w:hAnsi="Arial" w:cs="Arial"/>
                <w:sz w:val="22"/>
                <w:szCs w:val="22"/>
              </w:rPr>
              <w:t>,</w:t>
            </w:r>
            <w:r w:rsidR="00AF7D1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57D4D">
              <w:rPr>
                <w:rFonts w:ascii="Arial" w:hAnsi="Arial" w:cs="Arial"/>
                <w:sz w:val="22"/>
                <w:szCs w:val="22"/>
              </w:rPr>
              <w:t>2023 to</w:t>
            </w:r>
            <w:r w:rsidR="008A5195">
              <w:rPr>
                <w:rFonts w:ascii="Arial" w:hAnsi="Arial" w:cs="Arial"/>
                <w:sz w:val="22"/>
                <w:szCs w:val="22"/>
              </w:rPr>
              <w:t xml:space="preserve"> September, 2023</w:t>
            </w:r>
            <w:r w:rsidR="00AF7D19" w:rsidRPr="00E158C4">
              <w:rPr>
                <w:rFonts w:ascii="Arial" w:hAnsi="Arial" w:cs="Arial"/>
                <w:sz w:val="22"/>
                <w:szCs w:val="22"/>
              </w:rPr>
              <w:t xml:space="preserve"> with </w:t>
            </w:r>
            <w:r w:rsidR="00AF7D19">
              <w:rPr>
                <w:rFonts w:ascii="Arial" w:hAnsi="Arial" w:cs="Arial"/>
                <w:sz w:val="22"/>
                <w:szCs w:val="22"/>
              </w:rPr>
              <w:t>“</w:t>
            </w:r>
            <w:r w:rsidRPr="00283378">
              <w:rPr>
                <w:rFonts w:ascii="Arial" w:hAnsi="Arial" w:cs="Arial"/>
                <w:sz w:val="22"/>
                <w:szCs w:val="22"/>
              </w:rPr>
              <w:t>Basil</w:t>
            </w:r>
            <w:r>
              <w:t xml:space="preserve"> </w:t>
            </w:r>
            <w:r w:rsidRPr="00283378">
              <w:rPr>
                <w:rFonts w:ascii="Arial" w:hAnsi="Arial" w:cs="Arial"/>
                <w:sz w:val="22"/>
                <w:szCs w:val="22"/>
              </w:rPr>
              <w:t>Restaurant City Centre</w:t>
            </w:r>
            <w:r>
              <w:rPr>
                <w:rFonts w:ascii="Arial" w:hAnsi="Arial" w:cs="Arial"/>
                <w:sz w:val="22"/>
                <w:szCs w:val="22"/>
              </w:rPr>
              <w:t>”.</w:t>
            </w:r>
            <w:r w:rsidR="00AF7D1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9515CB" w:rsidRDefault="009515CB" w:rsidP="00D63D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FF56D4" w:rsidRPr="00EC28FD" w:rsidRDefault="00E9512F" w:rsidP="00EC28FD">
            <w:pPr>
              <w:pStyle w:val="Heading2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8"/>
                <w:szCs w:val="28"/>
              </w:rPr>
            </w:pPr>
            <w:r w:rsidRPr="00EC28FD">
              <w:rPr>
                <w:b/>
                <w:i/>
                <w:sz w:val="28"/>
                <w:szCs w:val="28"/>
              </w:rPr>
              <w:t xml:space="preserve">Key Skills </w:t>
            </w:r>
          </w:p>
          <w:p w:rsidR="00FF56D4" w:rsidRDefault="009515CB" w:rsidP="00D63D0A">
            <w:pPr>
              <w:pStyle w:val="ListParagraph"/>
              <w:numPr>
                <w:ilvl w:val="0"/>
                <w:numId w:val="3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515CB">
              <w:rPr>
                <w:rFonts w:ascii="Arial" w:hAnsi="Arial" w:cs="Arial"/>
                <w:sz w:val="22"/>
                <w:szCs w:val="22"/>
              </w:rPr>
              <w:t>Ability to work under pressure and under deadlines</w:t>
            </w:r>
          </w:p>
          <w:p w:rsidR="009515CB" w:rsidRPr="009515CB" w:rsidRDefault="009515CB" w:rsidP="00D63D0A">
            <w:pPr>
              <w:pStyle w:val="ListParagraph"/>
              <w:numPr>
                <w:ilvl w:val="0"/>
                <w:numId w:val="3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515CB">
              <w:rPr>
                <w:rFonts w:ascii="Arial" w:hAnsi="Arial" w:cs="Arial"/>
                <w:sz w:val="22"/>
                <w:szCs w:val="22"/>
              </w:rPr>
              <w:t>Self-motivated and hard working</w:t>
            </w:r>
          </w:p>
          <w:p w:rsidR="009515CB" w:rsidRPr="009515CB" w:rsidRDefault="009515CB" w:rsidP="00D63D0A">
            <w:pPr>
              <w:pStyle w:val="ListParagraph"/>
              <w:numPr>
                <w:ilvl w:val="0"/>
                <w:numId w:val="3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515CB">
              <w:rPr>
                <w:rFonts w:ascii="Arial" w:hAnsi="Arial" w:cs="Arial"/>
                <w:sz w:val="22"/>
                <w:szCs w:val="22"/>
              </w:rPr>
              <w:t>Quick learner</w:t>
            </w:r>
          </w:p>
          <w:p w:rsidR="009515CB" w:rsidRPr="009515CB" w:rsidRDefault="009515CB" w:rsidP="00D63D0A">
            <w:pPr>
              <w:pStyle w:val="ListParagraph"/>
              <w:numPr>
                <w:ilvl w:val="0"/>
                <w:numId w:val="3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515CB">
              <w:rPr>
                <w:rFonts w:ascii="Arial" w:hAnsi="Arial" w:cs="Arial"/>
                <w:sz w:val="22"/>
                <w:szCs w:val="22"/>
              </w:rPr>
              <w:t>Punctual, disciplined</w:t>
            </w:r>
          </w:p>
          <w:p w:rsidR="00004FAA" w:rsidRDefault="009515CB" w:rsidP="00FD44F0">
            <w:pPr>
              <w:pStyle w:val="ListParagraph"/>
              <w:numPr>
                <w:ilvl w:val="0"/>
                <w:numId w:val="3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515CB">
              <w:rPr>
                <w:rFonts w:ascii="Arial" w:hAnsi="Arial" w:cs="Arial"/>
                <w:sz w:val="22"/>
                <w:szCs w:val="22"/>
              </w:rPr>
              <w:t>Dealing with varied nature of the people</w:t>
            </w:r>
          </w:p>
          <w:p w:rsidR="00FD44F0" w:rsidRPr="00FD44F0" w:rsidRDefault="00FD44F0" w:rsidP="00FD44F0">
            <w:pPr>
              <w:pStyle w:val="List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FF56D4" w:rsidRPr="00EC28FD" w:rsidRDefault="00E9512F" w:rsidP="00EC28FD">
            <w:pPr>
              <w:pStyle w:val="Heading2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8"/>
                <w:szCs w:val="28"/>
              </w:rPr>
            </w:pPr>
            <w:r w:rsidRPr="00EC28FD">
              <w:rPr>
                <w:b/>
                <w:i/>
                <w:sz w:val="28"/>
                <w:szCs w:val="28"/>
              </w:rPr>
              <w:t xml:space="preserve">Declaration </w:t>
            </w:r>
          </w:p>
          <w:p w:rsidR="00FF56D4" w:rsidRPr="00E158C4" w:rsidRDefault="007C3BE8" w:rsidP="00D63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C3BE8">
              <w:rPr>
                <w:rFonts w:ascii="Arial" w:hAnsi="Arial" w:cs="Arial"/>
                <w:sz w:val="22"/>
                <w:szCs w:val="22"/>
              </w:rPr>
              <w:t>I do here by declare that all the information furnished above is true &amp; correct to the best of my knowledge and belief.</w:t>
            </w:r>
          </w:p>
          <w:p w:rsidR="00FF56D4" w:rsidRDefault="00FF56D4" w:rsidP="00D63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1B2DA3" w:rsidRDefault="001B2DA3" w:rsidP="00D63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FF56D4" w:rsidRDefault="00FF56D4" w:rsidP="00D63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1172A1" w:rsidRPr="00E158C4" w:rsidRDefault="001172A1" w:rsidP="00D63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8F7059" w:rsidRDefault="008F7059" w:rsidP="00D63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="001B2DA3" w:rsidRPr="00E158C4" w:rsidRDefault="00E9512F" w:rsidP="00D63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158C4">
              <w:rPr>
                <w:rFonts w:ascii="Arial" w:hAnsi="Arial" w:cs="Arial"/>
                <w:sz w:val="22"/>
                <w:szCs w:val="22"/>
              </w:rPr>
              <w:t>Date:</w:t>
            </w:r>
          </w:p>
          <w:p w:rsidR="00FF56D4" w:rsidRPr="009515CB" w:rsidRDefault="00E9512F" w:rsidP="00D63D0A">
            <w:pPr>
              <w:tabs>
                <w:tab w:val="left" w:pos="-195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color w:val="000000"/>
                <w:sz w:val="28"/>
                <w:szCs w:val="28"/>
              </w:rPr>
            </w:pPr>
            <w:r w:rsidRPr="00E158C4">
              <w:rPr>
                <w:rFonts w:ascii="Arial" w:hAnsi="Arial" w:cs="Arial"/>
                <w:sz w:val="22"/>
                <w:szCs w:val="22"/>
              </w:rPr>
              <w:t>Place</w:t>
            </w:r>
            <w:r w:rsidRPr="009515CB">
              <w:rPr>
                <w:rFonts w:ascii="Arial" w:hAnsi="Arial" w:cs="Arial"/>
                <w:sz w:val="22"/>
                <w:szCs w:val="22"/>
              </w:rPr>
              <w:t xml:space="preserve">:                                                                    </w:t>
            </w:r>
            <w:r w:rsidR="009515CB" w:rsidRPr="009515C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51153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 w:rsidR="009515CB" w:rsidRPr="001B2DA3">
              <w:rPr>
                <w:rFonts w:ascii="Arial" w:hAnsi="Arial" w:cs="Arial"/>
                <w:sz w:val="22"/>
                <w:szCs w:val="22"/>
              </w:rPr>
              <w:t>SARDHA GURUNG</w:t>
            </w:r>
          </w:p>
        </w:tc>
      </w:tr>
    </w:tbl>
    <w:p w:rsidR="00FF56D4" w:rsidRDefault="00FF56D4" w:rsidP="009515CB"/>
    <w:sectPr w:rsidR="00FF56D4">
      <w:pgSz w:w="12240" w:h="15840"/>
      <w:pgMar w:top="72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DBEC8980"/>
    <w:lvl w:ilvl="0" w:tplc="04090001">
      <w:start w:val="1"/>
      <w:numFmt w:val="bullet"/>
      <w:lvlText w:val=""/>
      <w:lvlJc w:val="left"/>
      <w:pPr>
        <w:ind w:left="9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830242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9547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D62E34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DCC555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1B68C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C24C52B4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A324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9E049C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E33AC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C0B8DB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EBA844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40848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399A15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9D8C45E"/>
    <w:lvl w:ilvl="0" w:tplc="0409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C936B1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DE5609AC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3768F9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8F040712"/>
    <w:lvl w:ilvl="0" w:tplc="B6C42FE0">
      <w:start w:val="1"/>
      <w:numFmt w:val="bullet"/>
      <w:pStyle w:val="Achievemen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E1B0B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AD8B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2236D746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DC24E154"/>
    <w:lvl w:ilvl="0" w:tplc="027828DC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  <w:sz w:val="14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9"/>
    <w:multiLevelType w:val="hybridMultilevel"/>
    <w:tmpl w:val="3B489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A"/>
    <w:multiLevelType w:val="hybridMultilevel"/>
    <w:tmpl w:val="C8306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C500ECA"/>
    <w:multiLevelType w:val="hybridMultilevel"/>
    <w:tmpl w:val="00B6B3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2AB61B2"/>
    <w:multiLevelType w:val="hybridMultilevel"/>
    <w:tmpl w:val="7A28BE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9E6775"/>
    <w:multiLevelType w:val="hybridMultilevel"/>
    <w:tmpl w:val="5B88C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9935D8"/>
    <w:multiLevelType w:val="hybridMultilevel"/>
    <w:tmpl w:val="A4221BFA"/>
    <w:lvl w:ilvl="0" w:tplc="0409000B">
      <w:start w:val="1"/>
      <w:numFmt w:val="bullet"/>
      <w:lvlText w:val=""/>
      <w:lvlJc w:val="left"/>
      <w:pPr>
        <w:ind w:left="9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32" w15:restartNumberingAfterBreak="0">
    <w:nsid w:val="42FD13A1"/>
    <w:multiLevelType w:val="hybridMultilevel"/>
    <w:tmpl w:val="6A9434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A0BE6"/>
    <w:multiLevelType w:val="hybridMultilevel"/>
    <w:tmpl w:val="85F21DBA"/>
    <w:lvl w:ilvl="0" w:tplc="40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4" w15:restartNumberingAfterBreak="0">
    <w:nsid w:val="66604948"/>
    <w:multiLevelType w:val="hybridMultilevel"/>
    <w:tmpl w:val="300246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8750E0"/>
    <w:multiLevelType w:val="hybridMultilevel"/>
    <w:tmpl w:val="CEE01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505727"/>
    <w:multiLevelType w:val="hybridMultilevel"/>
    <w:tmpl w:val="F47497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7"/>
  </w:num>
  <w:num w:numId="3">
    <w:abstractNumId w:val="10"/>
  </w:num>
  <w:num w:numId="4">
    <w:abstractNumId w:val="20"/>
  </w:num>
  <w:num w:numId="5">
    <w:abstractNumId w:val="16"/>
  </w:num>
  <w:num w:numId="6">
    <w:abstractNumId w:val="14"/>
  </w:num>
  <w:num w:numId="7">
    <w:abstractNumId w:val="21"/>
  </w:num>
  <w:num w:numId="8">
    <w:abstractNumId w:val="33"/>
  </w:num>
  <w:num w:numId="9">
    <w:abstractNumId w:val="11"/>
  </w:num>
  <w:num w:numId="10">
    <w:abstractNumId w:val="23"/>
  </w:num>
  <w:num w:numId="11">
    <w:abstractNumId w:val="24"/>
  </w:num>
  <w:num w:numId="12">
    <w:abstractNumId w:val="2"/>
  </w:num>
  <w:num w:numId="13">
    <w:abstractNumId w:val="7"/>
  </w:num>
  <w:num w:numId="14">
    <w:abstractNumId w:val="25"/>
  </w:num>
  <w:num w:numId="15">
    <w:abstractNumId w:val="0"/>
  </w:num>
  <w:num w:numId="16">
    <w:abstractNumId w:val="12"/>
  </w:num>
  <w:num w:numId="17">
    <w:abstractNumId w:val="13"/>
  </w:num>
  <w:num w:numId="18">
    <w:abstractNumId w:val="22"/>
  </w:num>
  <w:num w:numId="19">
    <w:abstractNumId w:val="1"/>
  </w:num>
  <w:num w:numId="20">
    <w:abstractNumId w:val="8"/>
  </w:num>
  <w:num w:numId="21">
    <w:abstractNumId w:val="15"/>
  </w:num>
  <w:num w:numId="22">
    <w:abstractNumId w:val="9"/>
  </w:num>
  <w:num w:numId="23">
    <w:abstractNumId w:val="6"/>
  </w:num>
  <w:num w:numId="24">
    <w:abstractNumId w:val="5"/>
  </w:num>
  <w:num w:numId="25">
    <w:abstractNumId w:val="18"/>
  </w:num>
  <w:num w:numId="26">
    <w:abstractNumId w:val="3"/>
  </w:num>
  <w:num w:numId="27">
    <w:abstractNumId w:val="4"/>
  </w:num>
  <w:num w:numId="28">
    <w:abstractNumId w:val="26"/>
  </w:num>
  <w:num w:numId="29">
    <w:abstractNumId w:val="27"/>
  </w:num>
  <w:num w:numId="30">
    <w:abstractNumId w:val="36"/>
  </w:num>
  <w:num w:numId="31">
    <w:abstractNumId w:val="35"/>
  </w:num>
  <w:num w:numId="32">
    <w:abstractNumId w:val="30"/>
  </w:num>
  <w:num w:numId="33">
    <w:abstractNumId w:val="34"/>
  </w:num>
  <w:num w:numId="34">
    <w:abstractNumId w:val="32"/>
  </w:num>
  <w:num w:numId="35">
    <w:abstractNumId w:val="28"/>
  </w:num>
  <w:num w:numId="36">
    <w:abstractNumId w:val="29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6D4"/>
    <w:rsid w:val="00004FAA"/>
    <w:rsid w:val="000B317B"/>
    <w:rsid w:val="001172A1"/>
    <w:rsid w:val="00135E7A"/>
    <w:rsid w:val="00151153"/>
    <w:rsid w:val="001B1129"/>
    <w:rsid w:val="001B2DA3"/>
    <w:rsid w:val="001C4BDC"/>
    <w:rsid w:val="001C6A27"/>
    <w:rsid w:val="00283378"/>
    <w:rsid w:val="002C2E53"/>
    <w:rsid w:val="002E6D02"/>
    <w:rsid w:val="00357D4D"/>
    <w:rsid w:val="003C19E6"/>
    <w:rsid w:val="005F6178"/>
    <w:rsid w:val="00602FC5"/>
    <w:rsid w:val="00660B7A"/>
    <w:rsid w:val="006C578B"/>
    <w:rsid w:val="006D6339"/>
    <w:rsid w:val="00734959"/>
    <w:rsid w:val="007A7B65"/>
    <w:rsid w:val="007C3BE8"/>
    <w:rsid w:val="008A5195"/>
    <w:rsid w:val="008F7059"/>
    <w:rsid w:val="00906F26"/>
    <w:rsid w:val="009140CA"/>
    <w:rsid w:val="009515CB"/>
    <w:rsid w:val="00A3583A"/>
    <w:rsid w:val="00A424A6"/>
    <w:rsid w:val="00A83BEA"/>
    <w:rsid w:val="00AB05A8"/>
    <w:rsid w:val="00AF7D19"/>
    <w:rsid w:val="00D52007"/>
    <w:rsid w:val="00D63D0A"/>
    <w:rsid w:val="00E05775"/>
    <w:rsid w:val="00E158C4"/>
    <w:rsid w:val="00E9512F"/>
    <w:rsid w:val="00EC28FD"/>
    <w:rsid w:val="00F37868"/>
    <w:rsid w:val="00FA5CB3"/>
    <w:rsid w:val="00FD44F0"/>
    <w:rsid w:val="00FF56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87C6"/>
  <w15:docId w15:val="{39F71EBB-4216-4232-97D9-BA24EE89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44F0"/>
  </w:style>
  <w:style w:type="paragraph" w:styleId="Heading1">
    <w:name w:val="heading 1"/>
    <w:basedOn w:val="Normal"/>
    <w:next w:val="Normal"/>
    <w:link w:val="Heading1Char"/>
    <w:uiPriority w:val="9"/>
    <w:qFormat/>
    <w:rsid w:val="00FD44F0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4F0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44F0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44F0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44F0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44F0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44F0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4F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4F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4F0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D44F0"/>
    <w:rPr>
      <w:caps/>
      <w:spacing w:val="15"/>
      <w:shd w:val="clear" w:color="auto" w:fill="DBE5F1" w:themeFill="accent1" w:themeFillTint="33"/>
    </w:rPr>
  </w:style>
  <w:style w:type="character" w:customStyle="1" w:styleId="Heading6Char">
    <w:name w:val="Heading 6 Char"/>
    <w:basedOn w:val="DefaultParagraphFont"/>
    <w:link w:val="Heading6"/>
    <w:uiPriority w:val="9"/>
    <w:rsid w:val="00FD44F0"/>
    <w:rPr>
      <w:caps/>
      <w:color w:val="365F91" w:themeColor="accent1" w:themeShade="BF"/>
      <w:spacing w:val="10"/>
    </w:rPr>
  </w:style>
  <w:style w:type="paragraph" w:customStyle="1" w:styleId="Tit">
    <w:name w:val="Tit"/>
    <w:basedOn w:val="Normal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Nome">
    <w:name w:val="Nome"/>
    <w:basedOn w:val="Normal"/>
    <w:pPr>
      <w:ind w:left="426" w:hanging="426"/>
    </w:pPr>
    <w:rPr>
      <w:b/>
      <w:sz w:val="28"/>
    </w:rPr>
  </w:style>
  <w:style w:type="paragraph" w:customStyle="1" w:styleId="Achievement">
    <w:name w:val="Achievement"/>
    <w:next w:val="Normal"/>
    <w:pPr>
      <w:numPr>
        <w:numId w:val="1"/>
      </w:numPr>
      <w:spacing w:after="60" w:line="220" w:lineRule="atLeast"/>
      <w:ind w:right="-18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sid w:val="00FD44F0"/>
    <w:pPr>
      <w:spacing w:after="0" w:line="240" w:lineRule="auto"/>
    </w:pPr>
  </w:style>
  <w:style w:type="table" w:customStyle="1" w:styleId="LightShading1">
    <w:name w:val="Light Shading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PlainTable5">
    <w:name w:val="Plain Table 5"/>
    <w:basedOn w:val="TableNormal"/>
    <w:uiPriority w:val="45"/>
    <w:rsid w:val="00D63D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63D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D63D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D63D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D63D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63D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D63D0A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63D0A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63D0A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63D0A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D63D0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FD44F0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D44F0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FD44F0"/>
    <w:rPr>
      <w:caps/>
      <w:color w:val="365F91" w:themeColor="accent1" w:themeShade="BF"/>
      <w:spacing w:val="10"/>
    </w:rPr>
  </w:style>
  <w:style w:type="character" w:styleId="SubtleEmphasis">
    <w:name w:val="Subtle Emphasis"/>
    <w:uiPriority w:val="19"/>
    <w:qFormat/>
    <w:rsid w:val="00FD44F0"/>
    <w:rPr>
      <w:i/>
      <w:iCs/>
      <w:color w:val="243F60" w:themeColor="accent1" w:themeShade="7F"/>
    </w:rPr>
  </w:style>
  <w:style w:type="character" w:styleId="BookTitle">
    <w:name w:val="Book Title"/>
    <w:uiPriority w:val="33"/>
    <w:qFormat/>
    <w:rsid w:val="00FD44F0"/>
    <w:rPr>
      <w:b/>
      <w:bCs/>
      <w:i/>
      <w:iCs/>
      <w:spacing w:val="0"/>
    </w:rPr>
  </w:style>
  <w:style w:type="character" w:customStyle="1" w:styleId="Heading7Char">
    <w:name w:val="Heading 7 Char"/>
    <w:basedOn w:val="DefaultParagraphFont"/>
    <w:link w:val="Heading7"/>
    <w:uiPriority w:val="9"/>
    <w:rsid w:val="00FD44F0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F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F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44F0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D44F0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44F0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4F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D44F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D44F0"/>
    <w:rPr>
      <w:b/>
      <w:bCs/>
    </w:rPr>
  </w:style>
  <w:style w:type="character" w:styleId="Emphasis">
    <w:name w:val="Emphasis"/>
    <w:uiPriority w:val="20"/>
    <w:qFormat/>
    <w:rsid w:val="00FD44F0"/>
    <w:rPr>
      <w:caps/>
      <w:color w:val="243F6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FD44F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D44F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4F0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4F0"/>
    <w:rPr>
      <w:color w:val="4F81BD" w:themeColor="accent1"/>
      <w:sz w:val="24"/>
      <w:szCs w:val="24"/>
    </w:rPr>
  </w:style>
  <w:style w:type="character" w:styleId="IntenseEmphasis">
    <w:name w:val="Intense Emphasis"/>
    <w:uiPriority w:val="21"/>
    <w:qFormat/>
    <w:rsid w:val="00FD44F0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FD44F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FD44F0"/>
    <w:rPr>
      <w:b/>
      <w:bCs/>
      <w:i/>
      <w:iCs/>
      <w:cap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44F0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D44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gurungshradha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2FA71-5A6C-4A92-AD94-2BA4C99FB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Muhuri, Soubik</cp:lastModifiedBy>
  <cp:revision>247</cp:revision>
  <cp:lastPrinted>2014-09-09T11:53:00Z</cp:lastPrinted>
  <dcterms:created xsi:type="dcterms:W3CDTF">2023-06-13T13:31:00Z</dcterms:created>
  <dcterms:modified xsi:type="dcterms:W3CDTF">2025-03-03T07:02:00Z</dcterms:modified>
</cp:coreProperties>
</file>