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-295"/>
        <w:tblW w:w="5166" w:type="pct"/>
        <w:tblLook w:val="0600" w:firstRow="0" w:lastRow="0" w:firstColumn="0" w:lastColumn="0" w:noHBand="1" w:noVBand="1"/>
      </w:tblPr>
      <w:tblGrid>
        <w:gridCol w:w="1085"/>
        <w:gridCol w:w="1582"/>
        <w:gridCol w:w="223"/>
        <w:gridCol w:w="1730"/>
        <w:gridCol w:w="727"/>
        <w:gridCol w:w="216"/>
        <w:gridCol w:w="18"/>
        <w:gridCol w:w="2503"/>
        <w:gridCol w:w="218"/>
        <w:gridCol w:w="3065"/>
      </w:tblGrid>
      <w:tr w:rsidR="00275110" w:rsidRPr="00E8269A" w14:paraId="32405AC7" w14:textId="77777777" w:rsidTr="009E5C54">
        <w:trPr>
          <w:trHeight w:val="90"/>
        </w:trPr>
        <w:tc>
          <w:tcPr>
            <w:tcW w:w="2032" w:type="pct"/>
            <w:gridSpan w:val="4"/>
            <w:vMerge w:val="restart"/>
          </w:tcPr>
          <w:p w14:paraId="41A060DD" w14:textId="77777777" w:rsidR="00706C17" w:rsidRPr="00BF5EB9" w:rsidRDefault="00706C17" w:rsidP="00706C17">
            <w:pPr>
              <w:pStyle w:val="Title"/>
              <w:rPr>
                <w:sz w:val="44"/>
                <w:szCs w:val="44"/>
              </w:rPr>
            </w:pPr>
            <w:bookmarkStart w:id="0" w:name="_GoBack"/>
            <w:bookmarkEnd w:id="0"/>
            <w:proofErr w:type="spellStart"/>
            <w:r w:rsidRPr="00BF5EB9">
              <w:rPr>
                <w:sz w:val="44"/>
                <w:szCs w:val="44"/>
              </w:rPr>
              <w:t>Hiral</w:t>
            </w:r>
            <w:proofErr w:type="spellEnd"/>
          </w:p>
          <w:p w14:paraId="243A5B31" w14:textId="40B0CBFC" w:rsidR="00275110" w:rsidRPr="00E8269A" w:rsidRDefault="00706C17" w:rsidP="00706C17">
            <w:pPr>
              <w:pStyle w:val="Title"/>
              <w:rPr>
                <w:rFonts w:ascii="Univers" w:hAnsi="Univers"/>
                <w:b w:val="0"/>
                <w:spacing w:val="-16"/>
                <w:sz w:val="8"/>
                <w:szCs w:val="8"/>
              </w:rPr>
            </w:pPr>
            <w:r w:rsidRPr="00BF5EB9">
              <w:rPr>
                <w:sz w:val="44"/>
                <w:szCs w:val="44"/>
              </w:rPr>
              <w:t>Pandya</w:t>
            </w:r>
          </w:p>
        </w:tc>
        <w:tc>
          <w:tcPr>
            <w:tcW w:w="423" w:type="pct"/>
            <w:gridSpan w:val="3"/>
          </w:tcPr>
          <w:p w14:paraId="6DC91C39" w14:textId="77777777" w:rsidR="00275110" w:rsidRPr="00E8269A" w:rsidRDefault="00275110" w:rsidP="00275110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2545" w:type="pct"/>
            <w:gridSpan w:val="3"/>
            <w:shd w:val="clear" w:color="auto" w:fill="000000"/>
          </w:tcPr>
          <w:p w14:paraId="574CA41A" w14:textId="77777777" w:rsidR="00275110" w:rsidRPr="00E8269A" w:rsidRDefault="00275110" w:rsidP="00275110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</w:tr>
      <w:tr w:rsidR="00275110" w:rsidRPr="00E8269A" w14:paraId="04CECD33" w14:textId="77777777" w:rsidTr="009E5C54">
        <w:trPr>
          <w:trHeight w:val="717"/>
        </w:trPr>
        <w:tc>
          <w:tcPr>
            <w:tcW w:w="2032" w:type="pct"/>
            <w:gridSpan w:val="4"/>
            <w:vMerge/>
          </w:tcPr>
          <w:p w14:paraId="69E75C42" w14:textId="77777777" w:rsidR="00275110" w:rsidRPr="00E8269A" w:rsidRDefault="00275110" w:rsidP="00275110">
            <w:pPr>
              <w:pStyle w:val="Title"/>
            </w:pPr>
          </w:p>
        </w:tc>
        <w:tc>
          <w:tcPr>
            <w:tcW w:w="423" w:type="pct"/>
            <w:gridSpan w:val="3"/>
          </w:tcPr>
          <w:p w14:paraId="6BCB3341" w14:textId="77777777" w:rsidR="00275110" w:rsidRPr="00E8269A" w:rsidRDefault="00275110" w:rsidP="00275110">
            <w:pPr>
              <w:spacing w:before="134" w:line="240" w:lineRule="auto"/>
              <w:ind w:left="80"/>
              <w:outlineLvl w:val="1"/>
              <w:rPr>
                <w:rFonts w:ascii="Univers" w:hAnsi="Univers"/>
                <w:b/>
                <w:sz w:val="24"/>
              </w:rPr>
            </w:pPr>
          </w:p>
        </w:tc>
        <w:tc>
          <w:tcPr>
            <w:tcW w:w="2545" w:type="pct"/>
            <w:gridSpan w:val="3"/>
            <w:tcMar>
              <w:top w:w="144" w:type="dxa"/>
              <w:left w:w="115" w:type="dxa"/>
              <w:right w:w="115" w:type="dxa"/>
            </w:tcMar>
          </w:tcPr>
          <w:p w14:paraId="6D7A384D" w14:textId="77777777" w:rsidR="00275110" w:rsidRPr="00BC3C1B" w:rsidRDefault="00821403" w:rsidP="00275110">
            <w:pPr>
              <w:pStyle w:val="Heading1"/>
            </w:pPr>
            <w:sdt>
              <w:sdtPr>
                <w:id w:val="1692422069"/>
                <w:placeholder>
                  <w:docPart w:val="669AE1B8DDA448FE80A23FC5B2B4D26F"/>
                </w:placeholder>
                <w:temporary/>
                <w:showingPlcHdr/>
              </w:sdtPr>
              <w:sdtEndPr/>
              <w:sdtContent>
                <w:r w:rsidR="00275110" w:rsidRPr="00BC3C1B">
                  <w:rPr>
                    <w:rStyle w:val="Heading1Char"/>
                    <w:b/>
                    <w:bCs/>
                  </w:rPr>
                  <w:t>Objective</w:t>
                </w:r>
              </w:sdtContent>
            </w:sdt>
          </w:p>
        </w:tc>
      </w:tr>
      <w:tr w:rsidR="00275110" w:rsidRPr="00E8269A" w14:paraId="21BBD152" w14:textId="77777777" w:rsidTr="009E5C54">
        <w:trPr>
          <w:trHeight w:val="1233"/>
        </w:trPr>
        <w:tc>
          <w:tcPr>
            <w:tcW w:w="2032" w:type="pct"/>
            <w:gridSpan w:val="4"/>
            <w:vMerge/>
          </w:tcPr>
          <w:p w14:paraId="0CA2CE4F" w14:textId="77777777" w:rsidR="00275110" w:rsidRPr="00E8269A" w:rsidRDefault="00275110" w:rsidP="00275110">
            <w:pPr>
              <w:spacing w:before="27" w:line="185" w:lineRule="auto"/>
              <w:ind w:left="14"/>
              <w:outlineLvl w:val="0"/>
              <w:rPr>
                <w:rFonts w:ascii="Univers" w:hAnsi="Univers"/>
                <w:b/>
                <w:spacing w:val="-16"/>
                <w:sz w:val="80"/>
              </w:rPr>
            </w:pPr>
          </w:p>
        </w:tc>
        <w:tc>
          <w:tcPr>
            <w:tcW w:w="423" w:type="pct"/>
            <w:gridSpan w:val="3"/>
          </w:tcPr>
          <w:p w14:paraId="5CD169B0" w14:textId="77777777" w:rsidR="00275110" w:rsidRPr="00E8269A" w:rsidRDefault="00275110" w:rsidP="00275110">
            <w:pPr>
              <w:spacing w:before="170" w:line="240" w:lineRule="auto"/>
              <w:rPr>
                <w:rFonts w:ascii="Univers" w:hAnsi="Univers"/>
              </w:rPr>
            </w:pPr>
          </w:p>
        </w:tc>
        <w:tc>
          <w:tcPr>
            <w:tcW w:w="2545" w:type="pct"/>
            <w:gridSpan w:val="3"/>
          </w:tcPr>
          <w:p w14:paraId="68D07F98" w14:textId="77777777" w:rsidR="00275110" w:rsidRPr="00E8269A" w:rsidRDefault="00275110" w:rsidP="00275110">
            <w:pPr>
              <w:spacing w:before="240" w:line="240" w:lineRule="auto"/>
              <w:ind w:left="14"/>
              <w:rPr>
                <w:rFonts w:ascii="Univers" w:hAnsi="Univers"/>
              </w:rPr>
            </w:pPr>
            <w:r>
              <w:t>To obtain a good position in an organization, to utilize my skills and abilities that offers Professional growth while being resourceful, innovative and flexible</w:t>
            </w:r>
          </w:p>
        </w:tc>
      </w:tr>
      <w:tr w:rsidR="00275110" w:rsidRPr="00E8269A" w14:paraId="1C11BD55" w14:textId="77777777" w:rsidTr="009E5C54">
        <w:trPr>
          <w:trHeight w:val="90"/>
        </w:trPr>
        <w:tc>
          <w:tcPr>
            <w:tcW w:w="477" w:type="pct"/>
            <w:shd w:val="clear" w:color="auto" w:fill="000000"/>
          </w:tcPr>
          <w:p w14:paraId="3D5A0E3B" w14:textId="77777777" w:rsidR="00275110" w:rsidRPr="00E8269A" w:rsidRDefault="00275110" w:rsidP="00275110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1555" w:type="pct"/>
            <w:gridSpan w:val="3"/>
            <w:shd w:val="clear" w:color="auto" w:fill="000000"/>
          </w:tcPr>
          <w:p w14:paraId="42E0C64C" w14:textId="77777777" w:rsidR="00275110" w:rsidRPr="00E8269A" w:rsidRDefault="00275110" w:rsidP="00275110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423" w:type="pct"/>
            <w:gridSpan w:val="3"/>
            <w:shd w:val="clear" w:color="auto" w:fill="000000"/>
          </w:tcPr>
          <w:p w14:paraId="44243BC8" w14:textId="77777777" w:rsidR="00275110" w:rsidRPr="00E8269A" w:rsidRDefault="00275110" w:rsidP="00275110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2545" w:type="pct"/>
            <w:gridSpan w:val="3"/>
            <w:shd w:val="clear" w:color="auto" w:fill="000000"/>
          </w:tcPr>
          <w:p w14:paraId="3D165042" w14:textId="77777777" w:rsidR="00275110" w:rsidRPr="00E8269A" w:rsidRDefault="00275110" w:rsidP="00275110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</w:tr>
      <w:tr w:rsidR="00275110" w:rsidRPr="00E8269A" w14:paraId="3AB996EB" w14:textId="77777777" w:rsidTr="009E5C54">
        <w:trPr>
          <w:trHeight w:val="9648"/>
        </w:trPr>
        <w:tc>
          <w:tcPr>
            <w:tcW w:w="1271" w:type="pct"/>
            <w:gridSpan w:val="3"/>
            <w:tcMar>
              <w:top w:w="144" w:type="dxa"/>
              <w:left w:w="115" w:type="dxa"/>
              <w:right w:w="115" w:type="dxa"/>
            </w:tcMar>
          </w:tcPr>
          <w:p w14:paraId="6F99390C" w14:textId="77777777" w:rsidR="00275110" w:rsidRPr="00E8269A" w:rsidRDefault="00821403" w:rsidP="00275110">
            <w:pPr>
              <w:pStyle w:val="Heading1"/>
            </w:pPr>
            <w:sdt>
              <w:sdtPr>
                <w:id w:val="-1627612088"/>
                <w:placeholder>
                  <w:docPart w:val="7C12ECB9C82643CCBED841F0E6923D64"/>
                </w:placeholder>
                <w:temporary/>
                <w:showingPlcHdr/>
              </w:sdtPr>
              <w:sdtEndPr/>
              <w:sdtContent>
                <w:r w:rsidR="00275110" w:rsidRPr="00E8269A">
                  <w:t>Experience</w:t>
                </w:r>
              </w:sdtContent>
            </w:sdt>
          </w:p>
        </w:tc>
        <w:tc>
          <w:tcPr>
            <w:tcW w:w="3728" w:type="pct"/>
            <w:gridSpan w:val="7"/>
            <w:tcMar>
              <w:top w:w="144" w:type="dxa"/>
              <w:left w:w="115" w:type="dxa"/>
              <w:right w:w="115" w:type="dxa"/>
            </w:tcMar>
          </w:tcPr>
          <w:p w14:paraId="642E7306" w14:textId="77777777" w:rsidR="00275110" w:rsidRPr="00E97CB2" w:rsidRDefault="00275110" w:rsidP="00275110">
            <w:pPr>
              <w:pStyle w:val="DateRange"/>
              <w:ind w:left="0"/>
            </w:pPr>
            <w:r>
              <w:t>January 2022 – December 2022</w:t>
            </w:r>
            <w:r w:rsidRPr="00E97CB2">
              <w:t xml:space="preserve"> </w:t>
            </w:r>
          </w:p>
          <w:p w14:paraId="64FF9C26" w14:textId="77777777" w:rsidR="00275110" w:rsidRPr="00410F37" w:rsidRDefault="00275110" w:rsidP="00275110">
            <w:pPr>
              <w:pStyle w:val="JobTitleandDegree"/>
            </w:pPr>
            <w:r>
              <w:t xml:space="preserve">Recruitment Executive  </w:t>
            </w:r>
            <w:proofErr w:type="spellStart"/>
            <w:r>
              <w:rPr>
                <w:rStyle w:val="CompanyName"/>
              </w:rPr>
              <w:t>Balaji</w:t>
            </w:r>
            <w:proofErr w:type="spellEnd"/>
            <w:r>
              <w:rPr>
                <w:rStyle w:val="CompanyName"/>
              </w:rPr>
              <w:t xml:space="preserve"> Staffing solutions </w:t>
            </w:r>
            <w:proofErr w:type="spellStart"/>
            <w:r>
              <w:rPr>
                <w:rStyle w:val="CompanyName"/>
              </w:rPr>
              <w:t>Pvt</w:t>
            </w:r>
            <w:proofErr w:type="spellEnd"/>
            <w:r>
              <w:rPr>
                <w:rStyle w:val="CompanyName"/>
              </w:rPr>
              <w:t xml:space="preserve"> Ltd</w:t>
            </w:r>
          </w:p>
          <w:p w14:paraId="3D163805" w14:textId="77777777" w:rsidR="00275110" w:rsidRDefault="00275110" w:rsidP="00275110">
            <w:r>
              <w:t xml:space="preserve">Screening of resume as per the job description, Maintaining Recruitment Cycle Time, Searching Profiles on LinkedIn, </w:t>
            </w:r>
            <w:proofErr w:type="spellStart"/>
            <w:r>
              <w:t>Naukri</w:t>
            </w:r>
            <w:proofErr w:type="spellEnd"/>
            <w:r>
              <w:t xml:space="preserve">, Indeed </w:t>
            </w:r>
            <w:proofErr w:type="spellStart"/>
            <w:r>
              <w:t>etc</w:t>
            </w:r>
            <w:proofErr w:type="spellEnd"/>
            <w:r>
              <w:t xml:space="preserve"> and Preliminary shortlisting Cvs.</w:t>
            </w:r>
          </w:p>
          <w:p w14:paraId="186FE5F8" w14:textId="77777777" w:rsidR="00275110" w:rsidRDefault="00275110" w:rsidP="00275110">
            <w:r>
              <w:t>Job Posting as per requirement on Shine, Monster &amp; LinkedIn, Indeed, Facebook, Instagram, Social media. Mass mailing on Naukri.com</w:t>
            </w:r>
          </w:p>
          <w:p w14:paraId="77319DDD" w14:textId="77777777" w:rsidR="001D5F51" w:rsidRDefault="001D5F51" w:rsidP="00275110"/>
          <w:p w14:paraId="04F36DA6" w14:textId="77777777" w:rsidR="001D5F51" w:rsidRDefault="001D5F51" w:rsidP="001D5F51">
            <w:pPr>
              <w:tabs>
                <w:tab w:val="left" w:pos="2835"/>
              </w:tabs>
            </w:pPr>
            <w:r>
              <w:t>January 2018 – October 2021</w:t>
            </w:r>
          </w:p>
          <w:p w14:paraId="42F28758" w14:textId="5DFA3C32" w:rsidR="001D5F51" w:rsidRPr="009E5C54" w:rsidRDefault="001D5F51" w:rsidP="009E5C54">
            <w:pPr>
              <w:rPr>
                <w:rStyle w:val="CompanyName"/>
                <w:b w:val="0"/>
              </w:rPr>
            </w:pPr>
            <w:r w:rsidRPr="009E5C54">
              <w:rPr>
                <w:rStyle w:val="CompanyName"/>
                <w:i w:val="0"/>
                <w:sz w:val="24"/>
              </w:rPr>
              <w:t>Computer Teacher</w:t>
            </w:r>
            <w:r w:rsidRPr="009E5C54">
              <w:rPr>
                <w:rStyle w:val="CompanyName"/>
                <w:b w:val="0"/>
                <w:sz w:val="24"/>
              </w:rPr>
              <w:t xml:space="preserve">   </w:t>
            </w:r>
            <w:r w:rsidRPr="009E5C54">
              <w:rPr>
                <w:rStyle w:val="CompanyName"/>
                <w:b w:val="0"/>
                <w:sz w:val="22"/>
              </w:rPr>
              <w:t xml:space="preserve">Data –tech </w:t>
            </w:r>
            <w:r w:rsidR="009E5C54" w:rsidRPr="009E5C54">
              <w:rPr>
                <w:rStyle w:val="CompanyName"/>
                <w:b w:val="0"/>
                <w:sz w:val="22"/>
              </w:rPr>
              <w:t>Computer Academy</w:t>
            </w:r>
          </w:p>
          <w:p w14:paraId="63E4421F" w14:textId="768401FD" w:rsidR="009E5C54" w:rsidRPr="009E5C54" w:rsidRDefault="009E5C54" w:rsidP="009E5C54">
            <w:pPr>
              <w:rPr>
                <w:rStyle w:val="CompanyName"/>
                <w:b w:val="0"/>
                <w:i w:val="0"/>
              </w:rPr>
            </w:pPr>
            <w:r w:rsidRPr="009E5C54">
              <w:rPr>
                <w:rStyle w:val="CompanyName"/>
                <w:b w:val="0"/>
                <w:i w:val="0"/>
              </w:rPr>
              <w:t>Worked as</w:t>
            </w:r>
            <w:r>
              <w:rPr>
                <w:rStyle w:val="CompanyName"/>
                <w:b w:val="0"/>
                <w:i w:val="0"/>
              </w:rPr>
              <w:t xml:space="preserve"> a </w:t>
            </w:r>
            <w:r w:rsidRPr="009E5C54">
              <w:rPr>
                <w:rStyle w:val="CompanyName"/>
                <w:b w:val="0"/>
                <w:i w:val="0"/>
              </w:rPr>
              <w:t>Comp</w:t>
            </w:r>
            <w:r>
              <w:rPr>
                <w:rStyle w:val="CompanyName"/>
                <w:b w:val="0"/>
                <w:i w:val="0"/>
              </w:rPr>
              <w:t>u</w:t>
            </w:r>
            <w:r w:rsidRPr="009E5C54">
              <w:rPr>
                <w:rStyle w:val="CompanyName"/>
                <w:b w:val="0"/>
                <w:i w:val="0"/>
              </w:rPr>
              <w:t>ter teacher for secondary section.</w:t>
            </w:r>
          </w:p>
          <w:p w14:paraId="0C91CAD7" w14:textId="77777777" w:rsidR="00275110" w:rsidRPr="00E97CB2" w:rsidRDefault="00275110" w:rsidP="00275110">
            <w:pPr>
              <w:pStyle w:val="DateRange"/>
            </w:pPr>
            <w:r>
              <w:t>January 2017 – December 2017</w:t>
            </w:r>
            <w:r w:rsidRPr="00E97CB2">
              <w:t xml:space="preserve"> </w:t>
            </w:r>
          </w:p>
          <w:p w14:paraId="501F5440" w14:textId="77777777" w:rsidR="00275110" w:rsidRPr="00410F37" w:rsidRDefault="00275110" w:rsidP="00275110">
            <w:pPr>
              <w:pStyle w:val="JobTitleandDegree"/>
            </w:pPr>
            <w:r>
              <w:t xml:space="preserve">Sales Officer </w:t>
            </w:r>
            <w:r>
              <w:rPr>
                <w:rStyle w:val="CompanyName"/>
              </w:rPr>
              <w:t>Gemological institute of America</w:t>
            </w:r>
          </w:p>
          <w:p w14:paraId="5CEFF34A" w14:textId="77777777" w:rsidR="00275110" w:rsidRDefault="00275110" w:rsidP="00275110">
            <w:r>
              <w:t>Promotion of various services offered by the company, Tele-counseling, Lead generation and data mining through social websites, Database management</w:t>
            </w:r>
          </w:p>
          <w:p w14:paraId="7C554821" w14:textId="77777777" w:rsidR="00275110" w:rsidRDefault="00275110" w:rsidP="00275110"/>
          <w:p w14:paraId="6EBD098E" w14:textId="77777777" w:rsidR="00275110" w:rsidRPr="00E97CB2" w:rsidRDefault="00275110" w:rsidP="00275110">
            <w:pPr>
              <w:pStyle w:val="DateRange"/>
            </w:pPr>
            <w:r>
              <w:t>January 2015 – December 2016</w:t>
            </w:r>
            <w:r w:rsidRPr="00E97CB2">
              <w:t xml:space="preserve"> </w:t>
            </w:r>
          </w:p>
          <w:p w14:paraId="65247842" w14:textId="77777777" w:rsidR="00275110" w:rsidRPr="00410F37" w:rsidRDefault="00275110" w:rsidP="00275110">
            <w:pPr>
              <w:pStyle w:val="JobTitleandDegree"/>
            </w:pPr>
            <w:r>
              <w:t xml:space="preserve">Business development Manager </w:t>
            </w:r>
            <w:r>
              <w:rPr>
                <w:rStyle w:val="CompanyName"/>
              </w:rPr>
              <w:t>Rs HR Team Solutions Pvt Ltd</w:t>
            </w:r>
          </w:p>
          <w:p w14:paraId="43265691" w14:textId="475E5B5E" w:rsidR="00275110" w:rsidRDefault="00275110" w:rsidP="00275110">
            <w:r>
              <w:t>Prospect for new clients by networking, cold calling, advertising or other means generating interest from potential clients, Develop a rapport with new clients, and set targets for sales and provide support, Manage the activities of others responsible for developing business for the company, Participate in pricing the</w:t>
            </w:r>
            <w:r w:rsidR="009340B8">
              <w:t xml:space="preserve"> </w:t>
            </w:r>
            <w:r>
              <w:t>solution/service</w:t>
            </w:r>
          </w:p>
          <w:p w14:paraId="30D3C34E" w14:textId="77777777" w:rsidR="00275110" w:rsidRDefault="00275110" w:rsidP="00275110"/>
          <w:p w14:paraId="46F85DE1" w14:textId="77777777" w:rsidR="00275110" w:rsidRDefault="00275110" w:rsidP="00275110">
            <w:pPr>
              <w:pStyle w:val="DateRange"/>
            </w:pPr>
            <w:r w:rsidRPr="00E214C1">
              <w:t>December 2009 – December 2014</w:t>
            </w:r>
          </w:p>
          <w:p w14:paraId="413652B6" w14:textId="2799EF10" w:rsidR="00275110" w:rsidRDefault="009340B8" w:rsidP="00275110">
            <w:pPr>
              <w:pStyle w:val="JobTitleandDegree"/>
              <w:rPr>
                <w:rStyle w:val="CompanyName"/>
              </w:rPr>
            </w:pPr>
            <w:r>
              <w:t>IT-</w:t>
            </w:r>
            <w:r w:rsidR="00275110">
              <w:t xml:space="preserve">Trainer  </w:t>
            </w:r>
            <w:r w:rsidR="00275110">
              <w:rPr>
                <w:rStyle w:val="CompanyName"/>
              </w:rPr>
              <w:t>Pal India Computer Institute</w:t>
            </w:r>
          </w:p>
          <w:p w14:paraId="5C0FDF04" w14:textId="77777777" w:rsidR="00275110" w:rsidRDefault="00275110" w:rsidP="00275110">
            <w:pPr>
              <w:pStyle w:val="DateRange"/>
            </w:pPr>
            <w:r w:rsidRPr="00E214C1">
              <w:t>Jan</w:t>
            </w:r>
            <w:r>
              <w:t>uary</w:t>
            </w:r>
            <w:r w:rsidRPr="00E214C1">
              <w:t xml:space="preserve"> 2003–Dec</w:t>
            </w:r>
            <w:r>
              <w:t>ember</w:t>
            </w:r>
            <w:r w:rsidRPr="00E214C1">
              <w:t xml:space="preserve"> 2007</w:t>
            </w:r>
          </w:p>
          <w:p w14:paraId="67EB808E" w14:textId="77777777" w:rsidR="00275110" w:rsidRDefault="00275110" w:rsidP="00275110">
            <w:pPr>
              <w:pStyle w:val="JobTitleandDegree"/>
              <w:rPr>
                <w:rStyle w:val="CompanyName"/>
              </w:rPr>
            </w:pPr>
            <w:r>
              <w:t xml:space="preserve">Computer Teacher </w:t>
            </w:r>
            <w:r>
              <w:rPr>
                <w:rStyle w:val="CompanyName"/>
              </w:rPr>
              <w:t xml:space="preserve">Data-Tech </w:t>
            </w:r>
          </w:p>
          <w:p w14:paraId="50AFBB33" w14:textId="77777777" w:rsidR="00275110" w:rsidRDefault="00275110" w:rsidP="00275110">
            <w:pPr>
              <w:pStyle w:val="ContactInfo"/>
            </w:pPr>
            <w:r>
              <w:t>St..Joseph’s High School</w:t>
            </w:r>
            <w:r w:rsidRPr="00E214C1">
              <w:t xml:space="preserve"> </w:t>
            </w:r>
          </w:p>
          <w:p w14:paraId="00AD77C9" w14:textId="3BF8804A" w:rsidR="00275110" w:rsidRDefault="009340B8" w:rsidP="00275110">
            <w:pPr>
              <w:pStyle w:val="ContactInfo"/>
            </w:pPr>
            <w:r>
              <w:t>St.Blaise High S</w:t>
            </w:r>
            <w:r w:rsidR="00275110">
              <w:t>chool</w:t>
            </w:r>
          </w:p>
          <w:p w14:paraId="19D90ED9" w14:textId="77777777" w:rsidR="00275110" w:rsidRDefault="00275110" w:rsidP="00275110">
            <w:pPr>
              <w:pStyle w:val="ContactInfo"/>
            </w:pPr>
            <w:r>
              <w:t>G.M.E.S High School</w:t>
            </w:r>
          </w:p>
          <w:p w14:paraId="371B507C" w14:textId="77777777" w:rsidR="00275110" w:rsidRDefault="00275110" w:rsidP="00275110">
            <w:pPr>
              <w:pStyle w:val="ContactInfo"/>
            </w:pPr>
            <w:r>
              <w:t>St..Xavier’s High School</w:t>
            </w:r>
            <w:r w:rsidRPr="00E214C1">
              <w:t xml:space="preserve"> </w:t>
            </w:r>
            <w:r>
              <w:t xml:space="preserve"> (January 2018- December 2021)</w:t>
            </w:r>
          </w:p>
          <w:p w14:paraId="5DCC478A" w14:textId="77777777" w:rsidR="00CD10E3" w:rsidRDefault="00CD10E3" w:rsidP="00275110">
            <w:pPr>
              <w:pStyle w:val="ContactInfo"/>
            </w:pPr>
          </w:p>
          <w:p w14:paraId="00E16CFA" w14:textId="77777777" w:rsidR="00CD10E3" w:rsidRDefault="00CD10E3" w:rsidP="00275110">
            <w:pPr>
              <w:pStyle w:val="ContactInfo"/>
            </w:pPr>
          </w:p>
          <w:p w14:paraId="631E5F40" w14:textId="77777777" w:rsidR="00CD10E3" w:rsidRDefault="00CD10E3" w:rsidP="00275110">
            <w:pPr>
              <w:pStyle w:val="ContactInfo"/>
            </w:pPr>
          </w:p>
          <w:p w14:paraId="2DEB6620" w14:textId="77777777" w:rsidR="00275110" w:rsidRPr="00E8269A" w:rsidRDefault="00275110" w:rsidP="00275110">
            <w:pPr>
              <w:pStyle w:val="ContactInfo"/>
            </w:pPr>
          </w:p>
        </w:tc>
      </w:tr>
      <w:tr w:rsidR="00275110" w:rsidRPr="00E8269A" w14:paraId="175E094B" w14:textId="77777777" w:rsidTr="009E5C54">
        <w:trPr>
          <w:trHeight w:val="103"/>
        </w:trPr>
        <w:tc>
          <w:tcPr>
            <w:tcW w:w="1173" w:type="pct"/>
            <w:gridSpan w:val="2"/>
            <w:shd w:val="clear" w:color="auto" w:fill="000000" w:themeFill="text1"/>
            <w:tcMar>
              <w:left w:w="14" w:type="dxa"/>
              <w:right w:w="115" w:type="dxa"/>
            </w:tcMar>
          </w:tcPr>
          <w:p w14:paraId="7CDF7F2C" w14:textId="46C9980C" w:rsidR="00275110" w:rsidRPr="00E8269A" w:rsidRDefault="00275110" w:rsidP="00275110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98" w:type="pct"/>
            <w:tcMar>
              <w:left w:w="14" w:type="dxa"/>
              <w:right w:w="115" w:type="dxa"/>
            </w:tcMar>
          </w:tcPr>
          <w:p w14:paraId="251EB7F7" w14:textId="77777777" w:rsidR="00275110" w:rsidRPr="00E8269A" w:rsidRDefault="00275110" w:rsidP="00275110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1081" w:type="pct"/>
            <w:gridSpan w:val="2"/>
            <w:shd w:val="clear" w:color="auto" w:fill="000000" w:themeFill="text1"/>
            <w:tcMar>
              <w:left w:w="14" w:type="dxa"/>
              <w:right w:w="115" w:type="dxa"/>
            </w:tcMar>
          </w:tcPr>
          <w:p w14:paraId="268457AC" w14:textId="77777777" w:rsidR="00275110" w:rsidRPr="00E8269A" w:rsidRDefault="00275110" w:rsidP="00275110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95" w:type="pct"/>
            <w:tcMar>
              <w:left w:w="14" w:type="dxa"/>
              <w:right w:w="115" w:type="dxa"/>
            </w:tcMar>
          </w:tcPr>
          <w:p w14:paraId="3E242C43" w14:textId="77777777" w:rsidR="00275110" w:rsidRPr="00E8269A" w:rsidRDefault="00275110" w:rsidP="00275110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1109" w:type="pct"/>
            <w:gridSpan w:val="2"/>
            <w:shd w:val="clear" w:color="auto" w:fill="000000" w:themeFill="text1"/>
            <w:tcMar>
              <w:left w:w="14" w:type="dxa"/>
              <w:right w:w="115" w:type="dxa"/>
            </w:tcMar>
          </w:tcPr>
          <w:p w14:paraId="0CC2EAD2" w14:textId="77777777" w:rsidR="00275110" w:rsidRPr="00E8269A" w:rsidRDefault="00275110" w:rsidP="00275110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96" w:type="pct"/>
            <w:tcMar>
              <w:left w:w="14" w:type="dxa"/>
              <w:right w:w="115" w:type="dxa"/>
            </w:tcMar>
          </w:tcPr>
          <w:p w14:paraId="2CB74405" w14:textId="77777777" w:rsidR="00275110" w:rsidRPr="00E8269A" w:rsidRDefault="00275110" w:rsidP="00275110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  <w:tc>
          <w:tcPr>
            <w:tcW w:w="1348" w:type="pct"/>
            <w:shd w:val="clear" w:color="auto" w:fill="000000" w:themeFill="text1"/>
            <w:tcMar>
              <w:left w:w="14" w:type="dxa"/>
              <w:right w:w="115" w:type="dxa"/>
            </w:tcMar>
          </w:tcPr>
          <w:p w14:paraId="0DB94378" w14:textId="77777777" w:rsidR="00275110" w:rsidRPr="00E8269A" w:rsidRDefault="00275110" w:rsidP="00275110">
            <w:pPr>
              <w:spacing w:line="240" w:lineRule="auto"/>
              <w:rPr>
                <w:rFonts w:ascii="Univers" w:hAnsi="Univers"/>
                <w:sz w:val="8"/>
                <w:szCs w:val="8"/>
              </w:rPr>
            </w:pPr>
          </w:p>
        </w:tc>
      </w:tr>
      <w:tr w:rsidR="00F54138" w14:paraId="3D872173" w14:textId="77777777" w:rsidTr="009E5C54">
        <w:trPr>
          <w:trHeight w:val="1353"/>
        </w:trPr>
        <w:tc>
          <w:tcPr>
            <w:tcW w:w="1173" w:type="pct"/>
            <w:gridSpan w:val="2"/>
            <w:tcMar>
              <w:top w:w="144" w:type="dxa"/>
              <w:left w:w="14" w:type="dxa"/>
              <w:right w:w="115" w:type="dxa"/>
            </w:tcMar>
          </w:tcPr>
          <w:p w14:paraId="0D974CA7" w14:textId="77777777" w:rsidR="00275110" w:rsidRDefault="00821403" w:rsidP="00275110">
            <w:pPr>
              <w:pStyle w:val="Heading1"/>
            </w:pPr>
            <w:sdt>
              <w:sdtPr>
                <w:id w:val="1471094533"/>
                <w:placeholder>
                  <w:docPart w:val="04B76C78B4614782BBCAAE223C866F73"/>
                </w:placeholder>
                <w:temporary/>
                <w:showingPlcHdr/>
              </w:sdtPr>
              <w:sdtEndPr/>
              <w:sdtContent>
                <w:r w:rsidR="00275110">
                  <w:t>Education</w:t>
                </w:r>
              </w:sdtContent>
            </w:sdt>
          </w:p>
          <w:p w14:paraId="0064644F" w14:textId="77777777" w:rsidR="00275110" w:rsidRPr="00E6525B" w:rsidRDefault="00275110" w:rsidP="00275110">
            <w:pPr>
              <w:pStyle w:val="DateRange"/>
            </w:pPr>
            <w:r>
              <w:t>July 2001</w:t>
            </w:r>
          </w:p>
          <w:p w14:paraId="2668E2AC" w14:textId="77777777" w:rsidR="00275110" w:rsidRPr="00E6525B" w:rsidRDefault="00275110" w:rsidP="00275110">
            <w:pPr>
              <w:pStyle w:val="JobTitleandDegree"/>
            </w:pPr>
            <w:r>
              <w:t>B.Com</w:t>
            </w:r>
            <w:r w:rsidRPr="00E6525B">
              <w:t xml:space="preserve"> </w:t>
            </w:r>
          </w:p>
          <w:p w14:paraId="20CCAE43" w14:textId="77777777" w:rsidR="00275110" w:rsidRDefault="00275110" w:rsidP="00275110">
            <w:pPr>
              <w:pStyle w:val="SchoolName"/>
            </w:pPr>
            <w:r>
              <w:t xml:space="preserve">Mumbai university </w:t>
            </w:r>
          </w:p>
        </w:tc>
        <w:tc>
          <w:tcPr>
            <w:tcW w:w="98" w:type="pct"/>
            <w:tcMar>
              <w:top w:w="144" w:type="dxa"/>
              <w:left w:w="14" w:type="dxa"/>
              <w:right w:w="115" w:type="dxa"/>
            </w:tcMar>
          </w:tcPr>
          <w:p w14:paraId="67461708" w14:textId="77777777" w:rsidR="00275110" w:rsidRDefault="00275110" w:rsidP="00275110">
            <w:pPr>
              <w:spacing w:line="240" w:lineRule="auto"/>
            </w:pPr>
          </w:p>
        </w:tc>
        <w:tc>
          <w:tcPr>
            <w:tcW w:w="1081" w:type="pct"/>
            <w:gridSpan w:val="2"/>
            <w:tcMar>
              <w:top w:w="144" w:type="dxa"/>
              <w:left w:w="14" w:type="dxa"/>
              <w:right w:w="115" w:type="dxa"/>
            </w:tcMar>
          </w:tcPr>
          <w:p w14:paraId="06EE6DD1" w14:textId="77777777" w:rsidR="00275110" w:rsidRDefault="00821403" w:rsidP="00275110">
            <w:pPr>
              <w:pStyle w:val="Heading1"/>
            </w:pPr>
            <w:sdt>
              <w:sdtPr>
                <w:id w:val="119269848"/>
                <w:placeholder>
                  <w:docPart w:val="10CA64CF632B4A429BA73CAA508CC47C"/>
                </w:placeholder>
                <w:temporary/>
                <w:showingPlcHdr/>
              </w:sdtPr>
              <w:sdtEndPr/>
              <w:sdtContent>
                <w:r w:rsidR="00275110">
                  <w:t>Skills</w:t>
                </w:r>
              </w:sdtContent>
            </w:sdt>
          </w:p>
          <w:p w14:paraId="03F7B196" w14:textId="77777777" w:rsidR="00275110" w:rsidRDefault="00275110" w:rsidP="00275110">
            <w:pPr>
              <w:pStyle w:val="SkillsBullets"/>
            </w:pPr>
            <w:r>
              <w:t>Windows OS</w:t>
            </w:r>
          </w:p>
          <w:p w14:paraId="506485FB" w14:textId="77777777" w:rsidR="00275110" w:rsidRDefault="00275110" w:rsidP="00275110">
            <w:pPr>
              <w:pStyle w:val="SkillsBullets"/>
            </w:pPr>
            <w:r>
              <w:t>MS Office</w:t>
            </w:r>
          </w:p>
          <w:p w14:paraId="3B74DAC1" w14:textId="77777777" w:rsidR="00275110" w:rsidRDefault="00275110" w:rsidP="00275110">
            <w:pPr>
              <w:pStyle w:val="SkillsBullets"/>
            </w:pPr>
            <w:r>
              <w:t>Photoshop.</w:t>
            </w:r>
          </w:p>
          <w:p w14:paraId="0CF8FF86" w14:textId="77777777" w:rsidR="00275110" w:rsidRDefault="00275110" w:rsidP="00275110">
            <w:pPr>
              <w:pStyle w:val="SkillsBullets"/>
            </w:pPr>
            <w:r>
              <w:t>CoralDraw</w:t>
            </w:r>
          </w:p>
        </w:tc>
        <w:tc>
          <w:tcPr>
            <w:tcW w:w="95" w:type="pct"/>
            <w:tcMar>
              <w:top w:w="144" w:type="dxa"/>
              <w:left w:w="14" w:type="dxa"/>
              <w:right w:w="115" w:type="dxa"/>
            </w:tcMar>
          </w:tcPr>
          <w:p w14:paraId="476F7040" w14:textId="77777777" w:rsidR="00275110" w:rsidRDefault="00275110" w:rsidP="00275110">
            <w:pPr>
              <w:spacing w:line="240" w:lineRule="auto"/>
            </w:pPr>
          </w:p>
        </w:tc>
        <w:tc>
          <w:tcPr>
            <w:tcW w:w="1109" w:type="pct"/>
            <w:gridSpan w:val="2"/>
            <w:tcMar>
              <w:top w:w="144" w:type="dxa"/>
              <w:left w:w="14" w:type="dxa"/>
              <w:right w:w="115" w:type="dxa"/>
            </w:tcMar>
          </w:tcPr>
          <w:p w14:paraId="19322669" w14:textId="77777777" w:rsidR="00275110" w:rsidRPr="00E8269A" w:rsidRDefault="00275110" w:rsidP="00275110">
            <w:pPr>
              <w:pStyle w:val="Heading1"/>
            </w:pPr>
            <w:r>
              <w:t>Other details</w:t>
            </w:r>
          </w:p>
          <w:p w14:paraId="33F857D9" w14:textId="77777777" w:rsidR="00275110" w:rsidRDefault="00275110" w:rsidP="00275110">
            <w:pPr>
              <w:spacing w:line="240" w:lineRule="auto"/>
            </w:pPr>
            <w:r>
              <w:t>DOB – 7 June 1981</w:t>
            </w:r>
          </w:p>
          <w:p w14:paraId="594EE12B" w14:textId="77777777" w:rsidR="00275110" w:rsidRDefault="00275110" w:rsidP="00275110">
            <w:pPr>
              <w:spacing w:line="240" w:lineRule="auto"/>
            </w:pPr>
            <w:r>
              <w:t>Gender – Female</w:t>
            </w:r>
          </w:p>
          <w:p w14:paraId="42211772" w14:textId="77777777" w:rsidR="00275110" w:rsidRDefault="00275110" w:rsidP="00275110">
            <w:pPr>
              <w:spacing w:line="240" w:lineRule="auto"/>
            </w:pPr>
            <w:r>
              <w:t>Marital Status – Single</w:t>
            </w:r>
          </w:p>
          <w:p w14:paraId="0A8D4EAD" w14:textId="09E3FFBE" w:rsidR="00275110" w:rsidRDefault="00275110" w:rsidP="00275110">
            <w:pPr>
              <w:spacing w:line="240" w:lineRule="auto"/>
            </w:pPr>
            <w:r>
              <w:t>Language – Eng</w:t>
            </w:r>
            <w:r w:rsidR="009340B8">
              <w:t>lish</w:t>
            </w:r>
            <w:r>
              <w:t xml:space="preserve">, Hindi, </w:t>
            </w:r>
            <w:proofErr w:type="spellStart"/>
            <w:r>
              <w:t>Gujrati</w:t>
            </w:r>
            <w:proofErr w:type="spellEnd"/>
            <w:r>
              <w:t xml:space="preserve">  </w:t>
            </w:r>
            <w:r w:rsidRPr="00E8269A">
              <w:t xml:space="preserve"> </w:t>
            </w:r>
          </w:p>
        </w:tc>
        <w:tc>
          <w:tcPr>
            <w:tcW w:w="96" w:type="pct"/>
            <w:tcMar>
              <w:top w:w="144" w:type="dxa"/>
              <w:left w:w="14" w:type="dxa"/>
              <w:right w:w="115" w:type="dxa"/>
            </w:tcMar>
          </w:tcPr>
          <w:p w14:paraId="6A1009A7" w14:textId="77777777" w:rsidR="00275110" w:rsidRDefault="00275110" w:rsidP="00275110">
            <w:pPr>
              <w:spacing w:line="240" w:lineRule="auto"/>
            </w:pPr>
          </w:p>
        </w:tc>
        <w:tc>
          <w:tcPr>
            <w:tcW w:w="1348" w:type="pct"/>
            <w:tcMar>
              <w:top w:w="144" w:type="dxa"/>
              <w:left w:w="14" w:type="dxa"/>
              <w:right w:w="115" w:type="dxa"/>
            </w:tcMar>
          </w:tcPr>
          <w:p w14:paraId="044F3E76" w14:textId="77777777" w:rsidR="00275110" w:rsidRDefault="00821403" w:rsidP="00275110">
            <w:pPr>
              <w:pStyle w:val="Heading1"/>
            </w:pPr>
            <w:sdt>
              <w:sdtPr>
                <w:id w:val="-2013365906"/>
                <w:placeholder>
                  <w:docPart w:val="F99783941729406E80420B0C4015EF94"/>
                </w:placeholder>
                <w:temporary/>
                <w:showingPlcHdr/>
              </w:sdtPr>
              <w:sdtEndPr/>
              <w:sdtContent>
                <w:r w:rsidR="00275110">
                  <w:t>Contact</w:t>
                </w:r>
              </w:sdtContent>
            </w:sdt>
          </w:p>
          <w:p w14:paraId="6F1BF2D5" w14:textId="77777777" w:rsidR="00275110" w:rsidRPr="00D87E03" w:rsidRDefault="00275110" w:rsidP="00275110">
            <w:pPr>
              <w:pStyle w:val="ContactInfo"/>
            </w:pPr>
            <w:r>
              <w:t>Andheri (E)</w:t>
            </w:r>
            <w:r w:rsidRPr="00D87E03">
              <w:t xml:space="preserve"> </w:t>
            </w:r>
            <w:r>
              <w:br/>
              <w:t>9152393729</w:t>
            </w:r>
            <w:r w:rsidRPr="00D87E03">
              <w:t xml:space="preserve"> </w:t>
            </w:r>
          </w:p>
          <w:p w14:paraId="1E3FB78A" w14:textId="77777777" w:rsidR="00275110" w:rsidRPr="00410F37" w:rsidRDefault="00275110" w:rsidP="00275110">
            <w:pPr>
              <w:pStyle w:val="ContactInfo"/>
            </w:pPr>
            <w:r>
              <w:t>hiralppandya@yahoo.com</w:t>
            </w:r>
            <w:r w:rsidRPr="00410F37">
              <w:t xml:space="preserve"> </w:t>
            </w:r>
          </w:p>
          <w:p w14:paraId="0D70DAD0" w14:textId="77777777" w:rsidR="00275110" w:rsidRDefault="00275110" w:rsidP="00275110">
            <w:pPr>
              <w:pStyle w:val="ContactInfo"/>
            </w:pPr>
            <w:r>
              <w:t xml:space="preserve"> </w:t>
            </w:r>
          </w:p>
        </w:tc>
      </w:tr>
    </w:tbl>
    <w:p w14:paraId="194FB8D3" w14:textId="2272330C" w:rsidR="00D87E03" w:rsidRPr="002A08B3" w:rsidRDefault="007A242C" w:rsidP="002A08B3"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27B2FD76" wp14:editId="2B891308">
                <wp:simplePos x="0" y="0"/>
                <wp:positionH relativeFrom="page">
                  <wp:posOffset>-9525</wp:posOffset>
                </wp:positionH>
                <wp:positionV relativeFrom="paragraph">
                  <wp:posOffset>-1247775</wp:posOffset>
                </wp:positionV>
                <wp:extent cx="7810500" cy="10877550"/>
                <wp:effectExtent l="0" t="0" r="0" b="0"/>
                <wp:wrapNone/>
                <wp:docPr id="6" name="Rectangle 29">
                  <a:extLst xmlns:a="http://schemas.openxmlformats.org/drawingml/2006/main">
                    <a:ext uri="{C183D7F6-B498-43B3-948B-1728B52AA6E4}">
  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10500" cy="108775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26" style="position:absolute;margin-left:-.75pt;margin-top:-98.25pt;width:615pt;height:856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" fillcolor="#fbe284 [3205]" stroked="f">
                <v:path arrowok="t"/>
                <w10:wrap anchorx="page"/>
                <w10:anchorlock/>
              </v:rect>
            </w:pict>
          </mc:Fallback>
        </mc:AlternateContent>
      </w:r>
    </w:p>
    <w:sectPr w:rsidR="00D87E03" w:rsidRPr="002A08B3" w:rsidSect="00F5689F">
      <w:pgSz w:w="12240" w:h="15840"/>
      <w:pgMar w:top="72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93182F" w14:textId="77777777" w:rsidR="00821403" w:rsidRDefault="00821403" w:rsidP="002F6CB9">
      <w:pPr>
        <w:spacing w:line="240" w:lineRule="auto"/>
      </w:pPr>
      <w:r>
        <w:separator/>
      </w:r>
    </w:p>
  </w:endnote>
  <w:endnote w:type="continuationSeparator" w:id="0">
    <w:p w14:paraId="75F996E6" w14:textId="77777777" w:rsidR="00821403" w:rsidRDefault="00821403" w:rsidP="002F6C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F8FBC0" w14:textId="77777777" w:rsidR="00821403" w:rsidRDefault="00821403" w:rsidP="002F6CB9">
      <w:pPr>
        <w:spacing w:line="240" w:lineRule="auto"/>
      </w:pPr>
      <w:r>
        <w:separator/>
      </w:r>
    </w:p>
  </w:footnote>
  <w:footnote w:type="continuationSeparator" w:id="0">
    <w:p w14:paraId="2ED8784A" w14:textId="77777777" w:rsidR="00821403" w:rsidRDefault="00821403" w:rsidP="002F6C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A77"/>
    <w:rsid w:val="00047507"/>
    <w:rsid w:val="000746AE"/>
    <w:rsid w:val="0017049C"/>
    <w:rsid w:val="00185C34"/>
    <w:rsid w:val="001D5F51"/>
    <w:rsid w:val="00221B8F"/>
    <w:rsid w:val="00246B25"/>
    <w:rsid w:val="00262B39"/>
    <w:rsid w:val="00275110"/>
    <w:rsid w:val="00292A11"/>
    <w:rsid w:val="00293C9B"/>
    <w:rsid w:val="002A08B3"/>
    <w:rsid w:val="002F6CB9"/>
    <w:rsid w:val="00312379"/>
    <w:rsid w:val="003206A6"/>
    <w:rsid w:val="00340C75"/>
    <w:rsid w:val="003B5586"/>
    <w:rsid w:val="003E6D64"/>
    <w:rsid w:val="00410F37"/>
    <w:rsid w:val="004F6D97"/>
    <w:rsid w:val="00504AB8"/>
    <w:rsid w:val="00522616"/>
    <w:rsid w:val="005301A2"/>
    <w:rsid w:val="005A05E2"/>
    <w:rsid w:val="005A752C"/>
    <w:rsid w:val="005D49CA"/>
    <w:rsid w:val="006B3BC2"/>
    <w:rsid w:val="00706C17"/>
    <w:rsid w:val="007466F4"/>
    <w:rsid w:val="00762A45"/>
    <w:rsid w:val="00785B3F"/>
    <w:rsid w:val="00792B0E"/>
    <w:rsid w:val="007A242C"/>
    <w:rsid w:val="007C0CF2"/>
    <w:rsid w:val="007D294F"/>
    <w:rsid w:val="00816DDE"/>
    <w:rsid w:val="00821403"/>
    <w:rsid w:val="008247ED"/>
    <w:rsid w:val="008447C3"/>
    <w:rsid w:val="00851431"/>
    <w:rsid w:val="008539E9"/>
    <w:rsid w:val="0086291E"/>
    <w:rsid w:val="009200F5"/>
    <w:rsid w:val="009340B8"/>
    <w:rsid w:val="009C1962"/>
    <w:rsid w:val="009E5C54"/>
    <w:rsid w:val="00A635D5"/>
    <w:rsid w:val="00A82D03"/>
    <w:rsid w:val="00AE7BAD"/>
    <w:rsid w:val="00B0064D"/>
    <w:rsid w:val="00B21491"/>
    <w:rsid w:val="00B46A23"/>
    <w:rsid w:val="00B80EE9"/>
    <w:rsid w:val="00B92FEE"/>
    <w:rsid w:val="00BC0E27"/>
    <w:rsid w:val="00BC3C1B"/>
    <w:rsid w:val="00BF5EB9"/>
    <w:rsid w:val="00C764ED"/>
    <w:rsid w:val="00C8183F"/>
    <w:rsid w:val="00C83E97"/>
    <w:rsid w:val="00CD10E3"/>
    <w:rsid w:val="00CF0306"/>
    <w:rsid w:val="00D51A77"/>
    <w:rsid w:val="00D87E03"/>
    <w:rsid w:val="00DB29DA"/>
    <w:rsid w:val="00E214C1"/>
    <w:rsid w:val="00E47FF7"/>
    <w:rsid w:val="00E6525B"/>
    <w:rsid w:val="00E8269A"/>
    <w:rsid w:val="00E936B6"/>
    <w:rsid w:val="00E97CB2"/>
    <w:rsid w:val="00ED6E70"/>
    <w:rsid w:val="00EF10F2"/>
    <w:rsid w:val="00F31058"/>
    <w:rsid w:val="00F41ACF"/>
    <w:rsid w:val="00F54138"/>
    <w:rsid w:val="00F5689F"/>
    <w:rsid w:val="00F7064C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B7F4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uiPriority="22" w:unhideWhenUsed="0" w:qFormat="1"/>
    <w:lsdException w:name="Emphasis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E27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C1B"/>
    <w:pPr>
      <w:spacing w:before="120" w:after="170" w:line="240" w:lineRule="auto"/>
      <w:outlineLvl w:val="0"/>
    </w:pPr>
    <w:rPr>
      <w:b/>
      <w:bCs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BC3C1B"/>
    <w:rPr>
      <w:rFonts w:eastAsia="Arial" w:cs="Arial"/>
      <w:b/>
      <w:bCs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ContactInfo">
    <w:name w:val="Contact Info"/>
    <w:basedOn w:val="Normal"/>
    <w:qFormat/>
    <w:rsid w:val="00BC3C1B"/>
  </w:style>
  <w:style w:type="paragraph" w:customStyle="1" w:styleId="SkillsBullets">
    <w:name w:val="Skills Bullets"/>
    <w:basedOn w:val="BulletsSkills"/>
    <w:qFormat/>
    <w:rsid w:val="00BC3C1B"/>
  </w:style>
  <w:style w:type="paragraph" w:customStyle="1" w:styleId="BulletsSkills">
    <w:name w:val="Bullets Skills"/>
    <w:basedOn w:val="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BC3C1B"/>
    <w:pPr>
      <w:spacing w:line="185" w:lineRule="auto"/>
      <w:outlineLvl w:val="0"/>
    </w:pPr>
    <w:rPr>
      <w:rFonts w:asciiTheme="majorHAnsi" w:hAnsiTheme="majorHAnsi"/>
      <w:b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BC3C1B"/>
    <w:rPr>
      <w:rFonts w:asciiTheme="majorHAnsi" w:eastAsia="Arial" w:hAnsiTheme="majorHAnsi" w:cs="Arial"/>
      <w:b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BC3C1B"/>
    <w:pPr>
      <w:spacing w:after="120"/>
      <w:outlineLvl w:val="1"/>
    </w:pPr>
    <w:rPr>
      <w:rFonts w:asciiTheme="majorHAnsi" w:hAnsiTheme="majorHAnsi"/>
      <w:b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1B"/>
    <w:rPr>
      <w:rFonts w:asciiTheme="majorHAnsi" w:eastAsia="Arial" w:hAnsiTheme="majorHAnsi" w:cs="Arial"/>
      <w:b/>
      <w:sz w:val="28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DateRange">
    <w:name w:val="Date Range"/>
    <w:basedOn w:val="Normal"/>
    <w:qFormat/>
    <w:rsid w:val="00BC3C1B"/>
    <w:pPr>
      <w:spacing w:before="170"/>
      <w:ind w:left="14"/>
    </w:pPr>
    <w:rPr>
      <w:szCs w:val="24"/>
    </w:rPr>
  </w:style>
  <w:style w:type="paragraph" w:customStyle="1" w:styleId="JobTitleandDegree">
    <w:name w:val="Job Title and Degree"/>
    <w:basedOn w:val="Normal"/>
    <w:qFormat/>
    <w:rsid w:val="00BC3C1B"/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BC3C1B"/>
    <w:rPr>
      <w:b/>
      <w:i/>
    </w:rPr>
  </w:style>
  <w:style w:type="paragraph" w:customStyle="1" w:styleId="SchoolName">
    <w:name w:val="School Name"/>
    <w:basedOn w:val="Normal"/>
    <w:qFormat/>
    <w:rsid w:val="00D87E03"/>
    <w:pPr>
      <w:spacing w:line="240" w:lineRule="auto"/>
      <w:ind w:left="14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uiPriority="22" w:unhideWhenUsed="0" w:qFormat="1"/>
    <w:lsdException w:name="Emphasis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E27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C1B"/>
    <w:pPr>
      <w:spacing w:before="120" w:after="170" w:line="240" w:lineRule="auto"/>
      <w:outlineLvl w:val="0"/>
    </w:pPr>
    <w:rPr>
      <w:b/>
      <w:bCs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BC3C1B"/>
    <w:rPr>
      <w:rFonts w:eastAsia="Arial" w:cs="Arial"/>
      <w:b/>
      <w:bCs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ContactInfo">
    <w:name w:val="Contact Info"/>
    <w:basedOn w:val="Normal"/>
    <w:qFormat/>
    <w:rsid w:val="00BC3C1B"/>
  </w:style>
  <w:style w:type="paragraph" w:customStyle="1" w:styleId="SkillsBullets">
    <w:name w:val="Skills Bullets"/>
    <w:basedOn w:val="BulletsSkills"/>
    <w:qFormat/>
    <w:rsid w:val="00BC3C1B"/>
  </w:style>
  <w:style w:type="paragraph" w:customStyle="1" w:styleId="BulletsSkills">
    <w:name w:val="Bullets Skills"/>
    <w:basedOn w:val="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BC3C1B"/>
    <w:pPr>
      <w:spacing w:line="185" w:lineRule="auto"/>
      <w:outlineLvl w:val="0"/>
    </w:pPr>
    <w:rPr>
      <w:rFonts w:asciiTheme="majorHAnsi" w:hAnsiTheme="majorHAnsi"/>
      <w:b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BC3C1B"/>
    <w:rPr>
      <w:rFonts w:asciiTheme="majorHAnsi" w:eastAsia="Arial" w:hAnsiTheme="majorHAnsi" w:cs="Arial"/>
      <w:b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BC3C1B"/>
    <w:pPr>
      <w:spacing w:after="120"/>
      <w:outlineLvl w:val="1"/>
    </w:pPr>
    <w:rPr>
      <w:rFonts w:asciiTheme="majorHAnsi" w:hAnsiTheme="majorHAnsi"/>
      <w:b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1B"/>
    <w:rPr>
      <w:rFonts w:asciiTheme="majorHAnsi" w:eastAsia="Arial" w:hAnsiTheme="majorHAnsi" w:cs="Arial"/>
      <w:b/>
      <w:sz w:val="28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DateRange">
    <w:name w:val="Date Range"/>
    <w:basedOn w:val="Normal"/>
    <w:qFormat/>
    <w:rsid w:val="00BC3C1B"/>
    <w:pPr>
      <w:spacing w:before="170"/>
      <w:ind w:left="14"/>
    </w:pPr>
    <w:rPr>
      <w:szCs w:val="24"/>
    </w:rPr>
  </w:style>
  <w:style w:type="paragraph" w:customStyle="1" w:styleId="JobTitleandDegree">
    <w:name w:val="Job Title and Degree"/>
    <w:basedOn w:val="Normal"/>
    <w:qFormat/>
    <w:rsid w:val="00BC3C1B"/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BC3C1B"/>
    <w:rPr>
      <w:b/>
      <w:i/>
    </w:rPr>
  </w:style>
  <w:style w:type="paragraph" w:customStyle="1" w:styleId="SchoolName">
    <w:name w:val="School Name"/>
    <w:basedOn w:val="Normal"/>
    <w:qFormat/>
    <w:rsid w:val="00D87E03"/>
    <w:pPr>
      <w:spacing w:line="240" w:lineRule="auto"/>
      <w:ind w:left="14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meets\AppData\Local\Microsoft\Office\16.0\DTS\en-US%7b6B2FD5C3-24E0-48DE-A7A4-62F52749B35E%7d\%7bA6774210-644B-4588-9B9E-94DCFA95D4E4%7dtf56316827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669AE1B8DDA448FE80A23FC5B2B4D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72ABA-06EB-431C-82BA-2BDD8BDDBCFB}"/>
      </w:docPartPr>
      <w:docPartBody>
        <w:p w:rsidR="00FB794A" w:rsidRDefault="00CE69B1" w:rsidP="00CE69B1">
          <w:pPr>
            <w:pStyle w:val="669AE1B8DDA448FE80A23FC5B2B4D26F"/>
          </w:pPr>
          <w:r w:rsidRPr="00BC3C1B">
            <w:rPr>
              <w:rStyle w:val="Heading1Char"/>
              <w:b w:val="0"/>
              <w:bCs w:val="0"/>
            </w:rPr>
            <w:t>Objective</w:t>
          </w:r>
        </w:p>
      </w:docPartBody>
    </w:docPart>
    <w:docPart>
      <w:docPartPr>
        <w:name w:val="7C12ECB9C82643CCBED841F0E692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78109-619B-49D9-B745-14AC9AB7F013}"/>
      </w:docPartPr>
      <w:docPartBody>
        <w:p w:rsidR="00FB794A" w:rsidRDefault="00CE69B1" w:rsidP="00CE69B1">
          <w:pPr>
            <w:pStyle w:val="7C12ECB9C82643CCBED841F0E6923D64"/>
          </w:pPr>
          <w:r w:rsidRPr="00E8269A">
            <w:t>Experience</w:t>
          </w:r>
        </w:p>
      </w:docPartBody>
    </w:docPart>
    <w:docPart>
      <w:docPartPr>
        <w:name w:val="04B76C78B4614782BBCAAE223C866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6B073-C6BC-4197-954D-1DF2E09EE5BA}"/>
      </w:docPartPr>
      <w:docPartBody>
        <w:p w:rsidR="00FB794A" w:rsidRDefault="00CE69B1" w:rsidP="00CE69B1">
          <w:pPr>
            <w:pStyle w:val="04B76C78B4614782BBCAAE223C866F73"/>
          </w:pPr>
          <w:r>
            <w:t>Education</w:t>
          </w:r>
        </w:p>
      </w:docPartBody>
    </w:docPart>
    <w:docPart>
      <w:docPartPr>
        <w:name w:val="10CA64CF632B4A429BA73CAA508CC4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416669-661C-4554-A3CE-FC929D09CEA7}"/>
      </w:docPartPr>
      <w:docPartBody>
        <w:p w:rsidR="00FB794A" w:rsidRDefault="00CE69B1" w:rsidP="00CE69B1">
          <w:pPr>
            <w:pStyle w:val="10CA64CF632B4A429BA73CAA508CC47C"/>
          </w:pPr>
          <w:r>
            <w:t>Skills</w:t>
          </w:r>
        </w:p>
      </w:docPartBody>
    </w:docPart>
    <w:docPart>
      <w:docPartPr>
        <w:name w:val="F99783941729406E80420B0C4015E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05717-14DA-4BC6-8619-0A2A99462FB6}"/>
      </w:docPartPr>
      <w:docPartBody>
        <w:p w:rsidR="00FB794A" w:rsidRDefault="00CE69B1" w:rsidP="00CE69B1">
          <w:pPr>
            <w:pStyle w:val="F99783941729406E80420B0C4015EF94"/>
          </w:pPr>
          <w: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F28"/>
    <w:rsid w:val="001E524E"/>
    <w:rsid w:val="00204F28"/>
    <w:rsid w:val="00280241"/>
    <w:rsid w:val="00327E0B"/>
    <w:rsid w:val="0048730A"/>
    <w:rsid w:val="004E6DF2"/>
    <w:rsid w:val="00CE69B1"/>
    <w:rsid w:val="00D8703E"/>
    <w:rsid w:val="00F83EF7"/>
    <w:rsid w:val="00FB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9B1"/>
    <w:pPr>
      <w:widowControl w:val="0"/>
      <w:autoSpaceDE w:val="0"/>
      <w:autoSpaceDN w:val="0"/>
      <w:spacing w:before="120" w:after="170" w:line="240" w:lineRule="auto"/>
      <w:outlineLvl w:val="0"/>
    </w:pPr>
    <w:rPr>
      <w:rFonts w:eastAsia="Arial" w:cs="Arial"/>
      <w:b/>
      <w:bCs/>
      <w:szCs w:val="4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51FFC33D3E64D3C858D731EC6228711">
    <w:name w:val="A51FFC33D3E64D3C858D731EC6228711"/>
  </w:style>
  <w:style w:type="paragraph" w:customStyle="1" w:styleId="D09F932F26A5453BAF39EE5902703D2C">
    <w:name w:val="D09F932F26A5453BAF39EE5902703D2C"/>
  </w:style>
  <w:style w:type="character" w:customStyle="1" w:styleId="Heading1Char">
    <w:name w:val="Heading 1 Char"/>
    <w:basedOn w:val="DefaultParagraphFont"/>
    <w:link w:val="Heading1"/>
    <w:uiPriority w:val="9"/>
    <w:rsid w:val="00CE69B1"/>
    <w:rPr>
      <w:rFonts w:eastAsia="Arial" w:cs="Arial"/>
      <w:b/>
      <w:bCs/>
      <w:szCs w:val="40"/>
      <w:lang w:bidi="en-US"/>
    </w:rPr>
  </w:style>
  <w:style w:type="paragraph" w:customStyle="1" w:styleId="9FF2A28CFA304B90B3140C8F98C99192">
    <w:name w:val="9FF2A28CFA304B90B3140C8F98C99192"/>
  </w:style>
  <w:style w:type="paragraph" w:customStyle="1" w:styleId="F52E90515F434A84B33A1704D12C6DC1">
    <w:name w:val="F52E90515F434A84B33A1704D12C6DC1"/>
  </w:style>
  <w:style w:type="paragraph" w:customStyle="1" w:styleId="A331B60F67444776AE5567675D225083">
    <w:name w:val="A331B60F67444776AE5567675D225083"/>
  </w:style>
  <w:style w:type="paragraph" w:customStyle="1" w:styleId="05D6DF9774EA4B138DA4DCAF975A22E0">
    <w:name w:val="05D6DF9774EA4B138DA4DCAF975A22E0"/>
  </w:style>
  <w:style w:type="paragraph" w:customStyle="1" w:styleId="3D5F729634BB4EADA535D20A209D927E">
    <w:name w:val="3D5F729634BB4EADA535D20A209D927E"/>
  </w:style>
  <w:style w:type="character" w:customStyle="1" w:styleId="CompanyName">
    <w:name w:val="Company Name"/>
    <w:basedOn w:val="DefaultParagraphFont"/>
    <w:uiPriority w:val="1"/>
    <w:qFormat/>
    <w:rsid w:val="00204F28"/>
    <w:rPr>
      <w:b/>
      <w:i/>
    </w:rPr>
  </w:style>
  <w:style w:type="paragraph" w:customStyle="1" w:styleId="BECFFC7ECBEA4F8FACD7734B436D8946">
    <w:name w:val="BECFFC7ECBEA4F8FACD7734B436D8946"/>
  </w:style>
  <w:style w:type="paragraph" w:customStyle="1" w:styleId="11633762FEA44F07A5039C81A8574F8F">
    <w:name w:val="11633762FEA44F07A5039C81A8574F8F"/>
  </w:style>
  <w:style w:type="paragraph" w:customStyle="1" w:styleId="520D941EF44C438E88C4EC3A836379CF">
    <w:name w:val="520D941EF44C438E88C4EC3A836379CF"/>
  </w:style>
  <w:style w:type="paragraph" w:customStyle="1" w:styleId="53135B76FBA14729B933968C6F949291">
    <w:name w:val="53135B76FBA14729B933968C6F949291"/>
  </w:style>
  <w:style w:type="paragraph" w:customStyle="1" w:styleId="CF30E60B8C174B3F9194E9C978967A47">
    <w:name w:val="CF30E60B8C174B3F9194E9C978967A47"/>
  </w:style>
  <w:style w:type="paragraph" w:customStyle="1" w:styleId="28DC12D1749E4599B7E40EF4D2B94CC3">
    <w:name w:val="28DC12D1749E4599B7E40EF4D2B94CC3"/>
  </w:style>
  <w:style w:type="paragraph" w:customStyle="1" w:styleId="05E320BAED194C0BAE9AF4DE765D4B46">
    <w:name w:val="05E320BAED194C0BAE9AF4DE765D4B46"/>
  </w:style>
  <w:style w:type="paragraph" w:customStyle="1" w:styleId="C29EEAEC38A3484495FE19A297011DF3">
    <w:name w:val="C29EEAEC38A3484495FE19A297011DF3"/>
  </w:style>
  <w:style w:type="paragraph" w:customStyle="1" w:styleId="DA8B3C89239D4F1BBB5EC394BB98C99C">
    <w:name w:val="DA8B3C89239D4F1BBB5EC394BB98C99C"/>
  </w:style>
  <w:style w:type="paragraph" w:customStyle="1" w:styleId="26B604FA66E74D488751E11640102B92">
    <w:name w:val="26B604FA66E74D488751E11640102B92"/>
  </w:style>
  <w:style w:type="paragraph" w:customStyle="1" w:styleId="3FFB1363F30242D18C645A7379F14944">
    <w:name w:val="3FFB1363F30242D18C645A7379F14944"/>
  </w:style>
  <w:style w:type="paragraph" w:customStyle="1" w:styleId="DC952838727B49A7A4E1757075D3EF67">
    <w:name w:val="DC952838727B49A7A4E1757075D3EF67"/>
  </w:style>
  <w:style w:type="paragraph" w:customStyle="1" w:styleId="9F217631B49A4F20B1EAB8D950FDC4B1">
    <w:name w:val="9F217631B49A4F20B1EAB8D950FDC4B1"/>
  </w:style>
  <w:style w:type="paragraph" w:customStyle="1" w:styleId="BF78957032FE4D92AFC1C0FD06908253">
    <w:name w:val="BF78957032FE4D92AFC1C0FD06908253"/>
  </w:style>
  <w:style w:type="paragraph" w:customStyle="1" w:styleId="99B7C182F33844A09AC32B7FD6E33803">
    <w:name w:val="99B7C182F33844A09AC32B7FD6E33803"/>
  </w:style>
  <w:style w:type="paragraph" w:customStyle="1" w:styleId="SkillsBullets">
    <w:name w:val="Skills Bullets"/>
    <w:basedOn w:val="BulletsSkills"/>
    <w:qFormat/>
    <w:rsid w:val="00204F28"/>
  </w:style>
  <w:style w:type="paragraph" w:customStyle="1" w:styleId="BulletsSkills">
    <w:name w:val="Bullets Skills"/>
    <w:basedOn w:val="Normal"/>
    <w:qFormat/>
    <w:rsid w:val="00204F28"/>
    <w:pPr>
      <w:widowControl w:val="0"/>
      <w:numPr>
        <w:numId w:val="1"/>
      </w:numPr>
      <w:autoSpaceDE w:val="0"/>
      <w:autoSpaceDN w:val="0"/>
      <w:spacing w:after="0" w:line="312" w:lineRule="auto"/>
    </w:pPr>
    <w:rPr>
      <w:rFonts w:eastAsia="Arial" w:cs="Arial"/>
      <w:sz w:val="18"/>
      <w:szCs w:val="16"/>
      <w:lang w:bidi="en-US"/>
    </w:rPr>
  </w:style>
  <w:style w:type="paragraph" w:customStyle="1" w:styleId="75CAD40CFE4949359C18FF0D4CB3FBEE">
    <w:name w:val="75CAD40CFE4949359C18FF0D4CB3FBEE"/>
  </w:style>
  <w:style w:type="paragraph" w:customStyle="1" w:styleId="5A6A0A65A0A8428F9400847118CC38D9">
    <w:name w:val="5A6A0A65A0A8428F9400847118CC38D9"/>
  </w:style>
  <w:style w:type="paragraph" w:customStyle="1" w:styleId="A6F777BF627941E4A5D0F086891ADE47">
    <w:name w:val="A6F777BF627941E4A5D0F086891ADE47"/>
  </w:style>
  <w:style w:type="paragraph" w:customStyle="1" w:styleId="0CEF45C0DC4F4889853BFDB1428B4E9E">
    <w:name w:val="0CEF45C0DC4F4889853BFDB1428B4E9E"/>
  </w:style>
  <w:style w:type="paragraph" w:customStyle="1" w:styleId="11F9C624379F48EFA52FD48FC18D96C6">
    <w:name w:val="11F9C624379F48EFA52FD48FC18D96C6"/>
  </w:style>
  <w:style w:type="paragraph" w:customStyle="1" w:styleId="3E7AB339A8BD425F9568503D2F3589C9">
    <w:name w:val="3E7AB339A8BD425F9568503D2F3589C9"/>
  </w:style>
  <w:style w:type="paragraph" w:customStyle="1" w:styleId="FF9C4707A7604B6EBB9A34D53C6CA268">
    <w:name w:val="FF9C4707A7604B6EBB9A34D53C6CA268"/>
  </w:style>
  <w:style w:type="character" w:styleId="Hyperlink">
    <w:name w:val="Hyperlink"/>
    <w:basedOn w:val="DefaultParagraphFont"/>
    <w:uiPriority w:val="99"/>
    <w:unhideWhenUsed/>
    <w:rsid w:val="00204F28"/>
    <w:rPr>
      <w:color w:val="0000FF" w:themeColor="hyperlink"/>
      <w:u w:val="single"/>
    </w:rPr>
  </w:style>
  <w:style w:type="paragraph" w:customStyle="1" w:styleId="273BA26542FF40B0B1A5231A824D1FF1">
    <w:name w:val="273BA26542FF40B0B1A5231A824D1FF1"/>
  </w:style>
  <w:style w:type="paragraph" w:customStyle="1" w:styleId="E1736CE0E9A44BA393DA4382D58E6A10">
    <w:name w:val="E1736CE0E9A44BA393DA4382D58E6A10"/>
  </w:style>
  <w:style w:type="paragraph" w:customStyle="1" w:styleId="85FE3A9493254FF1A9CE682CFB6BF5AD">
    <w:name w:val="85FE3A9493254FF1A9CE682CFB6BF5AD"/>
  </w:style>
  <w:style w:type="paragraph" w:customStyle="1" w:styleId="8D642B7EA6234548B72F0F6BEDBD3258">
    <w:name w:val="8D642B7EA6234548B72F0F6BEDBD3258"/>
  </w:style>
  <w:style w:type="paragraph" w:customStyle="1" w:styleId="38C3D5DEC8924B378D62E329C1C6CD44">
    <w:name w:val="38C3D5DEC8924B378D62E329C1C6CD44"/>
  </w:style>
  <w:style w:type="paragraph" w:customStyle="1" w:styleId="8F40232E0DBE463BAA0C6DA72E2BB01E">
    <w:name w:val="8F40232E0DBE463BAA0C6DA72E2BB01E"/>
  </w:style>
  <w:style w:type="paragraph" w:customStyle="1" w:styleId="3339FFB4CB364CB1897DFA2314A8A8EB">
    <w:name w:val="3339FFB4CB364CB1897DFA2314A8A8EB"/>
  </w:style>
  <w:style w:type="paragraph" w:customStyle="1" w:styleId="5CFB2B930485415E8900D3514D2B71B9">
    <w:name w:val="5CFB2B930485415E8900D3514D2B71B9"/>
  </w:style>
  <w:style w:type="paragraph" w:customStyle="1" w:styleId="F845BF713D7F46D9B8CB2EA69985549A">
    <w:name w:val="F845BF713D7F46D9B8CB2EA69985549A"/>
  </w:style>
  <w:style w:type="paragraph" w:customStyle="1" w:styleId="1EA6DDDD14954C4988FC9A5C1AF702A5">
    <w:name w:val="1EA6DDDD14954C4988FC9A5C1AF702A5"/>
  </w:style>
  <w:style w:type="paragraph" w:customStyle="1" w:styleId="CFED85A6070E448BB080EF12C2FC320E">
    <w:name w:val="CFED85A6070E448BB080EF12C2FC320E"/>
  </w:style>
  <w:style w:type="paragraph" w:customStyle="1" w:styleId="727DA9AD083247A1810374AAC36C5C79">
    <w:name w:val="727DA9AD083247A1810374AAC36C5C79"/>
  </w:style>
  <w:style w:type="paragraph" w:customStyle="1" w:styleId="20A4948D4B13440C9CBCFBC55C05A4ED">
    <w:name w:val="20A4948D4B13440C9CBCFBC55C05A4ED"/>
  </w:style>
  <w:style w:type="paragraph" w:customStyle="1" w:styleId="3C9DA0CBC61A45C08B7A01D48DCBA571">
    <w:name w:val="3C9DA0CBC61A45C08B7A01D48DCBA571"/>
  </w:style>
  <w:style w:type="paragraph" w:customStyle="1" w:styleId="0BA736876CA447FB8546CCDC1E4BC93F">
    <w:name w:val="0BA736876CA447FB8546CCDC1E4BC93F"/>
  </w:style>
  <w:style w:type="paragraph" w:customStyle="1" w:styleId="B4AD1F5D374446598FBC0AA96E366A0A">
    <w:name w:val="B4AD1F5D374446598FBC0AA96E366A0A"/>
  </w:style>
  <w:style w:type="paragraph" w:customStyle="1" w:styleId="9E4A04F2D99849E4B84FE745CB4D9E6A">
    <w:name w:val="9E4A04F2D99849E4B84FE745CB4D9E6A"/>
  </w:style>
  <w:style w:type="paragraph" w:customStyle="1" w:styleId="3C7FB15C82C4486A973697258DB40968">
    <w:name w:val="3C7FB15C82C4486A973697258DB40968"/>
  </w:style>
  <w:style w:type="paragraph" w:customStyle="1" w:styleId="1EDC66F148184BCAA4D4ADCF39F41DC8">
    <w:name w:val="1EDC66F148184BCAA4D4ADCF39F41DC8"/>
  </w:style>
  <w:style w:type="paragraph" w:customStyle="1" w:styleId="4FCADE1EAD4C4A9384AFA0E98B16ED42">
    <w:name w:val="4FCADE1EAD4C4A9384AFA0E98B16ED42"/>
  </w:style>
  <w:style w:type="paragraph" w:customStyle="1" w:styleId="AA9D4ADD684649A5B52B03DD48557586">
    <w:name w:val="AA9D4ADD684649A5B52B03DD48557586"/>
  </w:style>
  <w:style w:type="paragraph" w:customStyle="1" w:styleId="CA5D0D5BDC524756B2623F1B46931F46">
    <w:name w:val="CA5D0D5BDC524756B2623F1B46931F46"/>
  </w:style>
  <w:style w:type="paragraph" w:customStyle="1" w:styleId="1D1BD39A29F64354BADC9174258F3B0F">
    <w:name w:val="1D1BD39A29F64354BADC9174258F3B0F"/>
  </w:style>
  <w:style w:type="paragraph" w:customStyle="1" w:styleId="C69052D65D7C494D8AE578D99CE05BFE">
    <w:name w:val="C69052D65D7C494D8AE578D99CE05BFE"/>
  </w:style>
  <w:style w:type="paragraph" w:customStyle="1" w:styleId="F488AB693E554C879A59672627FE5B3D">
    <w:name w:val="F488AB693E554C879A59672627FE5B3D"/>
  </w:style>
  <w:style w:type="paragraph" w:customStyle="1" w:styleId="B9CF77B69DA44D82B377FA2B457BA79E">
    <w:name w:val="B9CF77B69DA44D82B377FA2B457BA79E"/>
  </w:style>
  <w:style w:type="paragraph" w:customStyle="1" w:styleId="4ADABCCE269C490F986BBD7B6E687AB8">
    <w:name w:val="4ADABCCE269C490F986BBD7B6E687AB8"/>
  </w:style>
  <w:style w:type="paragraph" w:customStyle="1" w:styleId="E8380A55A1C242D4A0EB7784F8F9A6BF">
    <w:name w:val="E8380A55A1C242D4A0EB7784F8F9A6BF"/>
  </w:style>
  <w:style w:type="paragraph" w:customStyle="1" w:styleId="9144038A31E04F6DAC7FA2C670C471E3">
    <w:name w:val="9144038A31E04F6DAC7FA2C670C471E3"/>
  </w:style>
  <w:style w:type="paragraph" w:customStyle="1" w:styleId="B11F7E395D224D97A5A76B1AD941D650">
    <w:name w:val="B11F7E395D224D97A5A76B1AD941D650"/>
  </w:style>
  <w:style w:type="paragraph" w:customStyle="1" w:styleId="2C8381C01A7F4D258D2F25BEA233EA3E">
    <w:name w:val="2C8381C01A7F4D258D2F25BEA233EA3E"/>
  </w:style>
  <w:style w:type="paragraph" w:customStyle="1" w:styleId="577523D72D7946AE9CFFFD69F6D144F8">
    <w:name w:val="577523D72D7946AE9CFFFD69F6D144F8"/>
  </w:style>
  <w:style w:type="paragraph" w:customStyle="1" w:styleId="8CA19B741B394A46A65162EADBD8D8C1">
    <w:name w:val="8CA19B741B394A46A65162EADBD8D8C1"/>
  </w:style>
  <w:style w:type="paragraph" w:customStyle="1" w:styleId="C25C133AD354460E975956C598AFB6ED">
    <w:name w:val="C25C133AD354460E975956C598AFB6ED"/>
  </w:style>
  <w:style w:type="paragraph" w:customStyle="1" w:styleId="BEBE2A1F80254099948C9FA62C1C2A25">
    <w:name w:val="BEBE2A1F80254099948C9FA62C1C2A25"/>
  </w:style>
  <w:style w:type="paragraph" w:customStyle="1" w:styleId="D667535A67F045F7B0FA925091309608">
    <w:name w:val="D667535A67F045F7B0FA925091309608"/>
  </w:style>
  <w:style w:type="paragraph" w:customStyle="1" w:styleId="2E234E3D89584966A98D9D40D782F0C8">
    <w:name w:val="2E234E3D89584966A98D9D40D782F0C8"/>
  </w:style>
  <w:style w:type="paragraph" w:customStyle="1" w:styleId="6B81478DEB2749F593044C95A37CE57E">
    <w:name w:val="6B81478DEB2749F593044C95A37CE57E"/>
  </w:style>
  <w:style w:type="paragraph" w:customStyle="1" w:styleId="2FA03859827D40D19E87A557340BA95D">
    <w:name w:val="2FA03859827D40D19E87A557340BA95D"/>
  </w:style>
  <w:style w:type="paragraph" w:customStyle="1" w:styleId="0D4DD03FE8E74F35A6DAD5F115FE528C">
    <w:name w:val="0D4DD03FE8E74F35A6DAD5F115FE528C"/>
  </w:style>
  <w:style w:type="paragraph" w:customStyle="1" w:styleId="2C521D4C8AF5428084EFB9A4183144E3">
    <w:name w:val="2C521D4C8AF5428084EFB9A4183144E3"/>
  </w:style>
  <w:style w:type="paragraph" w:customStyle="1" w:styleId="52BA0488341A4221931AA61063EF9968">
    <w:name w:val="52BA0488341A4221931AA61063EF9968"/>
  </w:style>
  <w:style w:type="paragraph" w:customStyle="1" w:styleId="76AF50FE5EC74A08A917ADA7A8599F9B">
    <w:name w:val="76AF50FE5EC74A08A917ADA7A8599F9B"/>
  </w:style>
  <w:style w:type="paragraph" w:customStyle="1" w:styleId="56CC0F8C9BC34E95AB2C6E49C69761C5">
    <w:name w:val="56CC0F8C9BC34E95AB2C6E49C69761C5"/>
  </w:style>
  <w:style w:type="paragraph" w:customStyle="1" w:styleId="F44A696D50DD446693982B2D92B9A5E6">
    <w:name w:val="F44A696D50DD446693982B2D92B9A5E6"/>
  </w:style>
  <w:style w:type="paragraph" w:customStyle="1" w:styleId="0BDE9A5B0D244E818492C9986FABB486">
    <w:name w:val="0BDE9A5B0D244E818492C9986FABB486"/>
  </w:style>
  <w:style w:type="paragraph" w:customStyle="1" w:styleId="48358EA6B4E241E39E3D54B2AE281E43">
    <w:name w:val="48358EA6B4E241E39E3D54B2AE281E43"/>
  </w:style>
  <w:style w:type="paragraph" w:customStyle="1" w:styleId="85F3E41967BB4D12A8F273516892C3CB">
    <w:name w:val="85F3E41967BB4D12A8F273516892C3CB"/>
  </w:style>
  <w:style w:type="paragraph" w:customStyle="1" w:styleId="C4479EA0599A4E659D04D34EE2F14A63">
    <w:name w:val="C4479EA0599A4E659D04D34EE2F14A63"/>
  </w:style>
  <w:style w:type="paragraph" w:customStyle="1" w:styleId="14ED2C36C0A54F0496471FB83335BEE3">
    <w:name w:val="14ED2C36C0A54F0496471FB83335BEE3"/>
  </w:style>
  <w:style w:type="paragraph" w:customStyle="1" w:styleId="60BED35AEA26426D868EF7A6889D800D">
    <w:name w:val="60BED35AEA26426D868EF7A6889D800D"/>
  </w:style>
  <w:style w:type="paragraph" w:customStyle="1" w:styleId="07ACE1CF96EA4113BF03B0C9678C8455">
    <w:name w:val="07ACE1CF96EA4113BF03B0C9678C8455"/>
  </w:style>
  <w:style w:type="paragraph" w:customStyle="1" w:styleId="AE9841A07FF44FA0B2FC18265629AC7A">
    <w:name w:val="AE9841A07FF44FA0B2FC18265629AC7A"/>
  </w:style>
  <w:style w:type="paragraph" w:customStyle="1" w:styleId="5614036759CD4811A9DD80976244D4C6">
    <w:name w:val="5614036759CD4811A9DD80976244D4C6"/>
  </w:style>
  <w:style w:type="paragraph" w:customStyle="1" w:styleId="8E1F56A79EA04ABEA7BEA33E6FDA9060">
    <w:name w:val="8E1F56A79EA04ABEA7BEA33E6FDA9060"/>
  </w:style>
  <w:style w:type="paragraph" w:customStyle="1" w:styleId="DDE84CC5FAB74FD0B09F819BC088BEB8">
    <w:name w:val="DDE84CC5FAB74FD0B09F819BC088BEB8"/>
  </w:style>
  <w:style w:type="paragraph" w:customStyle="1" w:styleId="11048315AB3840FFB328ACF132BBE019">
    <w:name w:val="11048315AB3840FFB328ACF132BBE019"/>
  </w:style>
  <w:style w:type="paragraph" w:customStyle="1" w:styleId="B262627D865042E4AC1283502D96A565">
    <w:name w:val="B262627D865042E4AC1283502D96A565"/>
  </w:style>
  <w:style w:type="paragraph" w:customStyle="1" w:styleId="4455E36FE9A04518A2987F7842C294AD">
    <w:name w:val="4455E36FE9A04518A2987F7842C294AD"/>
  </w:style>
  <w:style w:type="paragraph" w:customStyle="1" w:styleId="34E34D7EECF446AFAD479CEA4A4BB624">
    <w:name w:val="34E34D7EECF446AFAD479CEA4A4BB624"/>
  </w:style>
  <w:style w:type="paragraph" w:customStyle="1" w:styleId="2364788C7CF4438AA91B824E1F931281">
    <w:name w:val="2364788C7CF4438AA91B824E1F931281"/>
  </w:style>
  <w:style w:type="paragraph" w:customStyle="1" w:styleId="1A584098C6C84051B9E82A7B4561FCFC">
    <w:name w:val="1A584098C6C84051B9E82A7B4561FCFC"/>
  </w:style>
  <w:style w:type="paragraph" w:customStyle="1" w:styleId="7EEE94F352234B9BBA360E9AC931C308">
    <w:name w:val="7EEE94F352234B9BBA360E9AC931C308"/>
  </w:style>
  <w:style w:type="paragraph" w:customStyle="1" w:styleId="AC94CED13726448F8A081CEFCA27D647">
    <w:name w:val="AC94CED13726448F8A081CEFCA27D647"/>
  </w:style>
  <w:style w:type="paragraph" w:customStyle="1" w:styleId="B18918D4E8C94135925ADC123710BA03">
    <w:name w:val="B18918D4E8C94135925ADC123710BA03"/>
    <w:rsid w:val="00204F28"/>
  </w:style>
  <w:style w:type="paragraph" w:customStyle="1" w:styleId="F189A7DE8E5545DE86EB976824041B7B">
    <w:name w:val="F189A7DE8E5545DE86EB976824041B7B"/>
    <w:rsid w:val="00204F28"/>
  </w:style>
  <w:style w:type="paragraph" w:customStyle="1" w:styleId="AEA4A37DB2224990ACDEBD2B7C1AA8CB">
    <w:name w:val="AEA4A37DB2224990ACDEBD2B7C1AA8CB"/>
    <w:rsid w:val="00204F28"/>
  </w:style>
  <w:style w:type="paragraph" w:customStyle="1" w:styleId="DF09991A56214D82ABE5C1150F1A8411">
    <w:name w:val="DF09991A56214D82ABE5C1150F1A8411"/>
    <w:rsid w:val="00204F28"/>
  </w:style>
  <w:style w:type="paragraph" w:customStyle="1" w:styleId="D5A63D0C38F54619AF20F9ED857EF2DC">
    <w:name w:val="D5A63D0C38F54619AF20F9ED857EF2DC"/>
    <w:rsid w:val="00204F28"/>
  </w:style>
  <w:style w:type="paragraph" w:customStyle="1" w:styleId="1DA81463BC1C4A32B55B53E1F82EA303">
    <w:name w:val="1DA81463BC1C4A32B55B53E1F82EA303"/>
    <w:rsid w:val="00204F28"/>
  </w:style>
  <w:style w:type="paragraph" w:customStyle="1" w:styleId="6229B1BCAAF240DFBA7F0898B84785E2">
    <w:name w:val="6229B1BCAAF240DFBA7F0898B84785E2"/>
    <w:rsid w:val="00204F28"/>
  </w:style>
  <w:style w:type="paragraph" w:customStyle="1" w:styleId="B8534E76C39F441CB2E18A3D4B0928C6">
    <w:name w:val="B8534E76C39F441CB2E18A3D4B0928C6"/>
    <w:rsid w:val="00204F28"/>
  </w:style>
  <w:style w:type="paragraph" w:customStyle="1" w:styleId="7349CC15F3E14A0CAAC3E99F82F3A031">
    <w:name w:val="7349CC15F3E14A0CAAC3E99F82F3A031"/>
    <w:rsid w:val="00204F28"/>
  </w:style>
  <w:style w:type="paragraph" w:customStyle="1" w:styleId="E3865DE57B6C48E986116838081ACD0A">
    <w:name w:val="E3865DE57B6C48E986116838081ACD0A"/>
    <w:rsid w:val="00204F28"/>
  </w:style>
  <w:style w:type="paragraph" w:customStyle="1" w:styleId="576AC49CF2FB4D7FA934B65969B326C2">
    <w:name w:val="576AC49CF2FB4D7FA934B65969B326C2"/>
    <w:rsid w:val="00204F28"/>
  </w:style>
  <w:style w:type="paragraph" w:customStyle="1" w:styleId="5F7741B337FC4525A219A0E6DF27806E">
    <w:name w:val="5F7741B337FC4525A219A0E6DF27806E"/>
    <w:rsid w:val="00204F28"/>
  </w:style>
  <w:style w:type="paragraph" w:customStyle="1" w:styleId="B475019EBEB948268CE0BB89874D9F0F">
    <w:name w:val="B475019EBEB948268CE0BB89874D9F0F"/>
    <w:rsid w:val="00204F28"/>
  </w:style>
  <w:style w:type="paragraph" w:customStyle="1" w:styleId="CFC7233A276242B296B1CCA5B85EF1CF">
    <w:name w:val="CFC7233A276242B296B1CCA5B85EF1CF"/>
    <w:rsid w:val="00204F28"/>
  </w:style>
  <w:style w:type="paragraph" w:customStyle="1" w:styleId="1D8E0E4464334D6087A316F4DCAC609C">
    <w:name w:val="1D8E0E4464334D6087A316F4DCAC609C"/>
    <w:rsid w:val="00204F28"/>
  </w:style>
  <w:style w:type="paragraph" w:customStyle="1" w:styleId="F54ED2D306F64F55BDF146FD69A9D66E">
    <w:name w:val="F54ED2D306F64F55BDF146FD69A9D66E"/>
    <w:rsid w:val="00204F28"/>
  </w:style>
  <w:style w:type="paragraph" w:customStyle="1" w:styleId="997C822670EF44CBB28529C6D84259CC">
    <w:name w:val="997C822670EF44CBB28529C6D84259CC"/>
    <w:rsid w:val="00204F28"/>
  </w:style>
  <w:style w:type="paragraph" w:customStyle="1" w:styleId="9134E9AF2849453FBED1D9D67CAAB49B">
    <w:name w:val="9134E9AF2849453FBED1D9D67CAAB49B"/>
    <w:rsid w:val="00204F28"/>
  </w:style>
  <w:style w:type="paragraph" w:customStyle="1" w:styleId="E8E1410D8468477AA8B6F90D95CCF576">
    <w:name w:val="E8E1410D8468477AA8B6F90D95CCF576"/>
    <w:rsid w:val="00204F28"/>
  </w:style>
  <w:style w:type="paragraph" w:customStyle="1" w:styleId="C0A5178E8B1D42F98B088BFBB5723FB4">
    <w:name w:val="C0A5178E8B1D42F98B088BFBB5723FB4"/>
    <w:rsid w:val="00204F28"/>
  </w:style>
  <w:style w:type="paragraph" w:customStyle="1" w:styleId="31317294BE474A4EA55D603FEB145613">
    <w:name w:val="31317294BE474A4EA55D603FEB145613"/>
    <w:rsid w:val="00204F28"/>
  </w:style>
  <w:style w:type="paragraph" w:customStyle="1" w:styleId="ADA277F6EAA14504BE5EA8D54FDBA270">
    <w:name w:val="ADA277F6EAA14504BE5EA8D54FDBA270"/>
    <w:rsid w:val="00204F28"/>
  </w:style>
  <w:style w:type="paragraph" w:customStyle="1" w:styleId="5F6B2C93F0B74AA2AC85142DD60D1A1C">
    <w:name w:val="5F6B2C93F0B74AA2AC85142DD60D1A1C"/>
    <w:rsid w:val="00204F28"/>
  </w:style>
  <w:style w:type="paragraph" w:customStyle="1" w:styleId="411EFDEF5D3A45DAA1A5A24DA775656A">
    <w:name w:val="411EFDEF5D3A45DAA1A5A24DA775656A"/>
    <w:rsid w:val="00204F28"/>
  </w:style>
  <w:style w:type="paragraph" w:customStyle="1" w:styleId="5CD4869BF2F84D448ACC701CDBEF3EA1">
    <w:name w:val="5CD4869BF2F84D448ACC701CDBEF3EA1"/>
    <w:rsid w:val="00204F28"/>
  </w:style>
  <w:style w:type="paragraph" w:customStyle="1" w:styleId="B04FF0401C75445D8AD11BEC53AF88D6">
    <w:name w:val="B04FF0401C75445D8AD11BEC53AF88D6"/>
    <w:rsid w:val="00204F28"/>
  </w:style>
  <w:style w:type="paragraph" w:customStyle="1" w:styleId="A734FCE495DE49A2ADE1EC34549ED63C">
    <w:name w:val="A734FCE495DE49A2ADE1EC34549ED63C"/>
    <w:rsid w:val="00204F28"/>
  </w:style>
  <w:style w:type="paragraph" w:customStyle="1" w:styleId="92623FFE69664A969E9D8E576A1D228B">
    <w:name w:val="92623FFE69664A969E9D8E576A1D228B"/>
    <w:rsid w:val="00204F28"/>
  </w:style>
  <w:style w:type="paragraph" w:customStyle="1" w:styleId="68BED1B41E0E4D3385011629BDDF8B3A">
    <w:name w:val="68BED1B41E0E4D3385011629BDDF8B3A"/>
    <w:rsid w:val="00204F28"/>
  </w:style>
  <w:style w:type="paragraph" w:customStyle="1" w:styleId="A68D794C812843CBB10ADD126E2D1D15">
    <w:name w:val="A68D794C812843CBB10ADD126E2D1D15"/>
    <w:rsid w:val="00204F28"/>
  </w:style>
  <w:style w:type="paragraph" w:customStyle="1" w:styleId="2950F19544564BB7946DAEB606D483CE">
    <w:name w:val="2950F19544564BB7946DAEB606D483CE"/>
    <w:rsid w:val="00204F28"/>
  </w:style>
  <w:style w:type="paragraph" w:customStyle="1" w:styleId="FC78339C47754585BEA186123804ECE1">
    <w:name w:val="FC78339C47754585BEA186123804ECE1"/>
    <w:rsid w:val="00204F28"/>
  </w:style>
  <w:style w:type="paragraph" w:customStyle="1" w:styleId="A7DAE9CF05F241E19B120EE898553E57">
    <w:name w:val="A7DAE9CF05F241E19B120EE898553E57"/>
    <w:rsid w:val="00204F28"/>
  </w:style>
  <w:style w:type="paragraph" w:customStyle="1" w:styleId="70E86909E86B440F980F1C3BD854B7B4">
    <w:name w:val="70E86909E86B440F980F1C3BD854B7B4"/>
    <w:rsid w:val="00204F28"/>
  </w:style>
  <w:style w:type="paragraph" w:customStyle="1" w:styleId="638AEEAE670C49B0A3C0C0A77A95C0A7">
    <w:name w:val="638AEEAE670C49B0A3C0C0A77A95C0A7"/>
    <w:rsid w:val="00204F28"/>
  </w:style>
  <w:style w:type="paragraph" w:customStyle="1" w:styleId="E17582ACC3334670A7DF34A5868B4DA6">
    <w:name w:val="E17582ACC3334670A7DF34A5868B4DA6"/>
    <w:rsid w:val="00204F28"/>
  </w:style>
  <w:style w:type="paragraph" w:customStyle="1" w:styleId="734460ED92B14CF98EC2295380FF1995">
    <w:name w:val="734460ED92B14CF98EC2295380FF1995"/>
    <w:rsid w:val="00204F28"/>
  </w:style>
  <w:style w:type="paragraph" w:customStyle="1" w:styleId="257EE584468F48B280626AE17ED4FC85">
    <w:name w:val="257EE584468F48B280626AE17ED4FC85"/>
    <w:rsid w:val="00204F28"/>
  </w:style>
  <w:style w:type="paragraph" w:customStyle="1" w:styleId="789EE39065E74EBE8A469253530F0CC1">
    <w:name w:val="789EE39065E74EBE8A469253530F0CC1"/>
    <w:rsid w:val="00204F28"/>
  </w:style>
  <w:style w:type="paragraph" w:customStyle="1" w:styleId="EA27660DECB34B21AC152981D22323AB">
    <w:name w:val="EA27660DECB34B21AC152981D22323AB"/>
    <w:rsid w:val="00204F28"/>
  </w:style>
  <w:style w:type="paragraph" w:customStyle="1" w:styleId="BE4928F241C74355B2C2AAAFE9137C55">
    <w:name w:val="BE4928F241C74355B2C2AAAFE9137C55"/>
    <w:rsid w:val="00204F28"/>
  </w:style>
  <w:style w:type="paragraph" w:customStyle="1" w:styleId="669AE1B8DDA448FE80A23FC5B2B4D26F">
    <w:name w:val="669AE1B8DDA448FE80A23FC5B2B4D26F"/>
    <w:rsid w:val="00CE69B1"/>
    <w:pPr>
      <w:spacing w:after="200" w:line="276" w:lineRule="auto"/>
    </w:pPr>
    <w:rPr>
      <w:lang w:val="en-IN" w:eastAsia="en-IN"/>
    </w:rPr>
  </w:style>
  <w:style w:type="paragraph" w:customStyle="1" w:styleId="7C12ECB9C82643CCBED841F0E6923D64">
    <w:name w:val="7C12ECB9C82643CCBED841F0E6923D64"/>
    <w:rsid w:val="00CE69B1"/>
    <w:pPr>
      <w:spacing w:after="200" w:line="276" w:lineRule="auto"/>
    </w:pPr>
    <w:rPr>
      <w:lang w:val="en-IN" w:eastAsia="en-IN"/>
    </w:rPr>
  </w:style>
  <w:style w:type="paragraph" w:customStyle="1" w:styleId="04B76C78B4614782BBCAAE223C866F73">
    <w:name w:val="04B76C78B4614782BBCAAE223C866F73"/>
    <w:rsid w:val="00CE69B1"/>
    <w:pPr>
      <w:spacing w:after="200" w:line="276" w:lineRule="auto"/>
    </w:pPr>
    <w:rPr>
      <w:lang w:val="en-IN" w:eastAsia="en-IN"/>
    </w:rPr>
  </w:style>
  <w:style w:type="paragraph" w:customStyle="1" w:styleId="10CA64CF632B4A429BA73CAA508CC47C">
    <w:name w:val="10CA64CF632B4A429BA73CAA508CC47C"/>
    <w:rsid w:val="00CE69B1"/>
    <w:pPr>
      <w:spacing w:after="200" w:line="276" w:lineRule="auto"/>
    </w:pPr>
    <w:rPr>
      <w:lang w:val="en-IN" w:eastAsia="en-IN"/>
    </w:rPr>
  </w:style>
  <w:style w:type="paragraph" w:customStyle="1" w:styleId="F99783941729406E80420B0C4015EF94">
    <w:name w:val="F99783941729406E80420B0C4015EF94"/>
    <w:rsid w:val="00CE69B1"/>
    <w:pPr>
      <w:spacing w:after="200" w:line="276" w:lineRule="auto"/>
    </w:pPr>
    <w:rPr>
      <w:lang w:val="en-IN" w:eastAsia="en-IN"/>
    </w:rPr>
  </w:style>
  <w:style w:type="paragraph" w:customStyle="1" w:styleId="DE3129DF9E5740AEB41196C903B53AFC">
    <w:name w:val="DE3129DF9E5740AEB41196C903B53AFC"/>
    <w:rsid w:val="00CE69B1"/>
    <w:pPr>
      <w:spacing w:after="200" w:line="276" w:lineRule="auto"/>
    </w:pPr>
    <w:rPr>
      <w:lang w:val="en-IN" w:eastAsia="en-IN"/>
    </w:rPr>
  </w:style>
  <w:style w:type="paragraph" w:customStyle="1" w:styleId="102E4F3FA91A4B95A3B980C4D247E7EB">
    <w:name w:val="102E4F3FA91A4B95A3B980C4D247E7EB"/>
    <w:rsid w:val="00CE69B1"/>
    <w:pPr>
      <w:spacing w:after="200" w:line="276" w:lineRule="auto"/>
    </w:pPr>
    <w:rPr>
      <w:lang w:val="en-IN" w:eastAsia="en-IN"/>
    </w:rPr>
  </w:style>
  <w:style w:type="paragraph" w:customStyle="1" w:styleId="7CAAB1E0EAD048F49BD7A98B990C8A31">
    <w:name w:val="7CAAB1E0EAD048F49BD7A98B990C8A31"/>
    <w:rsid w:val="00CE69B1"/>
    <w:pPr>
      <w:spacing w:after="200" w:line="276" w:lineRule="auto"/>
    </w:pPr>
    <w:rPr>
      <w:lang w:val="en-IN" w:eastAsia="en-IN"/>
    </w:rPr>
  </w:style>
  <w:style w:type="paragraph" w:customStyle="1" w:styleId="573484391AE240D9B8AE4AB17DB31CE9">
    <w:name w:val="573484391AE240D9B8AE4AB17DB31CE9"/>
    <w:rsid w:val="00CE69B1"/>
    <w:pPr>
      <w:spacing w:after="200" w:line="276" w:lineRule="auto"/>
    </w:pPr>
    <w:rPr>
      <w:lang w:val="en-IN" w:eastAsia="en-IN"/>
    </w:rPr>
  </w:style>
  <w:style w:type="paragraph" w:customStyle="1" w:styleId="7F85C5CD02724C22AA4A056261075D93">
    <w:name w:val="7F85C5CD02724C22AA4A056261075D93"/>
    <w:rsid w:val="00CE69B1"/>
    <w:pPr>
      <w:spacing w:after="200" w:line="276" w:lineRule="auto"/>
    </w:pPr>
    <w:rPr>
      <w:lang w:val="en-IN" w:eastAsia="en-IN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9B1"/>
    <w:pPr>
      <w:widowControl w:val="0"/>
      <w:autoSpaceDE w:val="0"/>
      <w:autoSpaceDN w:val="0"/>
      <w:spacing w:before="120" w:after="170" w:line="240" w:lineRule="auto"/>
      <w:outlineLvl w:val="0"/>
    </w:pPr>
    <w:rPr>
      <w:rFonts w:eastAsia="Arial" w:cs="Arial"/>
      <w:b/>
      <w:bCs/>
      <w:szCs w:val="4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51FFC33D3E64D3C858D731EC6228711">
    <w:name w:val="A51FFC33D3E64D3C858D731EC6228711"/>
  </w:style>
  <w:style w:type="paragraph" w:customStyle="1" w:styleId="D09F932F26A5453BAF39EE5902703D2C">
    <w:name w:val="D09F932F26A5453BAF39EE5902703D2C"/>
  </w:style>
  <w:style w:type="character" w:customStyle="1" w:styleId="Heading1Char">
    <w:name w:val="Heading 1 Char"/>
    <w:basedOn w:val="DefaultParagraphFont"/>
    <w:link w:val="Heading1"/>
    <w:uiPriority w:val="9"/>
    <w:rsid w:val="00CE69B1"/>
    <w:rPr>
      <w:rFonts w:eastAsia="Arial" w:cs="Arial"/>
      <w:b/>
      <w:bCs/>
      <w:szCs w:val="40"/>
      <w:lang w:bidi="en-US"/>
    </w:rPr>
  </w:style>
  <w:style w:type="paragraph" w:customStyle="1" w:styleId="9FF2A28CFA304B90B3140C8F98C99192">
    <w:name w:val="9FF2A28CFA304B90B3140C8F98C99192"/>
  </w:style>
  <w:style w:type="paragraph" w:customStyle="1" w:styleId="F52E90515F434A84B33A1704D12C6DC1">
    <w:name w:val="F52E90515F434A84B33A1704D12C6DC1"/>
  </w:style>
  <w:style w:type="paragraph" w:customStyle="1" w:styleId="A331B60F67444776AE5567675D225083">
    <w:name w:val="A331B60F67444776AE5567675D225083"/>
  </w:style>
  <w:style w:type="paragraph" w:customStyle="1" w:styleId="05D6DF9774EA4B138DA4DCAF975A22E0">
    <w:name w:val="05D6DF9774EA4B138DA4DCAF975A22E0"/>
  </w:style>
  <w:style w:type="paragraph" w:customStyle="1" w:styleId="3D5F729634BB4EADA535D20A209D927E">
    <w:name w:val="3D5F729634BB4EADA535D20A209D927E"/>
  </w:style>
  <w:style w:type="character" w:customStyle="1" w:styleId="CompanyName">
    <w:name w:val="Company Name"/>
    <w:basedOn w:val="DefaultParagraphFont"/>
    <w:uiPriority w:val="1"/>
    <w:qFormat/>
    <w:rsid w:val="00204F28"/>
    <w:rPr>
      <w:b/>
      <w:i/>
    </w:rPr>
  </w:style>
  <w:style w:type="paragraph" w:customStyle="1" w:styleId="BECFFC7ECBEA4F8FACD7734B436D8946">
    <w:name w:val="BECFFC7ECBEA4F8FACD7734B436D8946"/>
  </w:style>
  <w:style w:type="paragraph" w:customStyle="1" w:styleId="11633762FEA44F07A5039C81A8574F8F">
    <w:name w:val="11633762FEA44F07A5039C81A8574F8F"/>
  </w:style>
  <w:style w:type="paragraph" w:customStyle="1" w:styleId="520D941EF44C438E88C4EC3A836379CF">
    <w:name w:val="520D941EF44C438E88C4EC3A836379CF"/>
  </w:style>
  <w:style w:type="paragraph" w:customStyle="1" w:styleId="53135B76FBA14729B933968C6F949291">
    <w:name w:val="53135B76FBA14729B933968C6F949291"/>
  </w:style>
  <w:style w:type="paragraph" w:customStyle="1" w:styleId="CF30E60B8C174B3F9194E9C978967A47">
    <w:name w:val="CF30E60B8C174B3F9194E9C978967A47"/>
  </w:style>
  <w:style w:type="paragraph" w:customStyle="1" w:styleId="28DC12D1749E4599B7E40EF4D2B94CC3">
    <w:name w:val="28DC12D1749E4599B7E40EF4D2B94CC3"/>
  </w:style>
  <w:style w:type="paragraph" w:customStyle="1" w:styleId="05E320BAED194C0BAE9AF4DE765D4B46">
    <w:name w:val="05E320BAED194C0BAE9AF4DE765D4B46"/>
  </w:style>
  <w:style w:type="paragraph" w:customStyle="1" w:styleId="C29EEAEC38A3484495FE19A297011DF3">
    <w:name w:val="C29EEAEC38A3484495FE19A297011DF3"/>
  </w:style>
  <w:style w:type="paragraph" w:customStyle="1" w:styleId="DA8B3C89239D4F1BBB5EC394BB98C99C">
    <w:name w:val="DA8B3C89239D4F1BBB5EC394BB98C99C"/>
  </w:style>
  <w:style w:type="paragraph" w:customStyle="1" w:styleId="26B604FA66E74D488751E11640102B92">
    <w:name w:val="26B604FA66E74D488751E11640102B92"/>
  </w:style>
  <w:style w:type="paragraph" w:customStyle="1" w:styleId="3FFB1363F30242D18C645A7379F14944">
    <w:name w:val="3FFB1363F30242D18C645A7379F14944"/>
  </w:style>
  <w:style w:type="paragraph" w:customStyle="1" w:styleId="DC952838727B49A7A4E1757075D3EF67">
    <w:name w:val="DC952838727B49A7A4E1757075D3EF67"/>
  </w:style>
  <w:style w:type="paragraph" w:customStyle="1" w:styleId="9F217631B49A4F20B1EAB8D950FDC4B1">
    <w:name w:val="9F217631B49A4F20B1EAB8D950FDC4B1"/>
  </w:style>
  <w:style w:type="paragraph" w:customStyle="1" w:styleId="BF78957032FE4D92AFC1C0FD06908253">
    <w:name w:val="BF78957032FE4D92AFC1C0FD06908253"/>
  </w:style>
  <w:style w:type="paragraph" w:customStyle="1" w:styleId="99B7C182F33844A09AC32B7FD6E33803">
    <w:name w:val="99B7C182F33844A09AC32B7FD6E33803"/>
  </w:style>
  <w:style w:type="paragraph" w:customStyle="1" w:styleId="SkillsBullets">
    <w:name w:val="Skills Bullets"/>
    <w:basedOn w:val="BulletsSkills"/>
    <w:qFormat/>
    <w:rsid w:val="00204F28"/>
  </w:style>
  <w:style w:type="paragraph" w:customStyle="1" w:styleId="BulletsSkills">
    <w:name w:val="Bullets Skills"/>
    <w:basedOn w:val="Normal"/>
    <w:qFormat/>
    <w:rsid w:val="00204F28"/>
    <w:pPr>
      <w:widowControl w:val="0"/>
      <w:numPr>
        <w:numId w:val="1"/>
      </w:numPr>
      <w:autoSpaceDE w:val="0"/>
      <w:autoSpaceDN w:val="0"/>
      <w:spacing w:after="0" w:line="312" w:lineRule="auto"/>
    </w:pPr>
    <w:rPr>
      <w:rFonts w:eastAsia="Arial" w:cs="Arial"/>
      <w:sz w:val="18"/>
      <w:szCs w:val="16"/>
      <w:lang w:bidi="en-US"/>
    </w:rPr>
  </w:style>
  <w:style w:type="paragraph" w:customStyle="1" w:styleId="75CAD40CFE4949359C18FF0D4CB3FBEE">
    <w:name w:val="75CAD40CFE4949359C18FF0D4CB3FBEE"/>
  </w:style>
  <w:style w:type="paragraph" w:customStyle="1" w:styleId="5A6A0A65A0A8428F9400847118CC38D9">
    <w:name w:val="5A6A0A65A0A8428F9400847118CC38D9"/>
  </w:style>
  <w:style w:type="paragraph" w:customStyle="1" w:styleId="A6F777BF627941E4A5D0F086891ADE47">
    <w:name w:val="A6F777BF627941E4A5D0F086891ADE47"/>
  </w:style>
  <w:style w:type="paragraph" w:customStyle="1" w:styleId="0CEF45C0DC4F4889853BFDB1428B4E9E">
    <w:name w:val="0CEF45C0DC4F4889853BFDB1428B4E9E"/>
  </w:style>
  <w:style w:type="paragraph" w:customStyle="1" w:styleId="11F9C624379F48EFA52FD48FC18D96C6">
    <w:name w:val="11F9C624379F48EFA52FD48FC18D96C6"/>
  </w:style>
  <w:style w:type="paragraph" w:customStyle="1" w:styleId="3E7AB339A8BD425F9568503D2F3589C9">
    <w:name w:val="3E7AB339A8BD425F9568503D2F3589C9"/>
  </w:style>
  <w:style w:type="paragraph" w:customStyle="1" w:styleId="FF9C4707A7604B6EBB9A34D53C6CA268">
    <w:name w:val="FF9C4707A7604B6EBB9A34D53C6CA268"/>
  </w:style>
  <w:style w:type="character" w:styleId="Hyperlink">
    <w:name w:val="Hyperlink"/>
    <w:basedOn w:val="DefaultParagraphFont"/>
    <w:uiPriority w:val="99"/>
    <w:unhideWhenUsed/>
    <w:rsid w:val="00204F28"/>
    <w:rPr>
      <w:color w:val="0000FF" w:themeColor="hyperlink"/>
      <w:u w:val="single"/>
    </w:rPr>
  </w:style>
  <w:style w:type="paragraph" w:customStyle="1" w:styleId="273BA26542FF40B0B1A5231A824D1FF1">
    <w:name w:val="273BA26542FF40B0B1A5231A824D1FF1"/>
  </w:style>
  <w:style w:type="paragraph" w:customStyle="1" w:styleId="E1736CE0E9A44BA393DA4382D58E6A10">
    <w:name w:val="E1736CE0E9A44BA393DA4382D58E6A10"/>
  </w:style>
  <w:style w:type="paragraph" w:customStyle="1" w:styleId="85FE3A9493254FF1A9CE682CFB6BF5AD">
    <w:name w:val="85FE3A9493254FF1A9CE682CFB6BF5AD"/>
  </w:style>
  <w:style w:type="paragraph" w:customStyle="1" w:styleId="8D642B7EA6234548B72F0F6BEDBD3258">
    <w:name w:val="8D642B7EA6234548B72F0F6BEDBD3258"/>
  </w:style>
  <w:style w:type="paragraph" w:customStyle="1" w:styleId="38C3D5DEC8924B378D62E329C1C6CD44">
    <w:name w:val="38C3D5DEC8924B378D62E329C1C6CD44"/>
  </w:style>
  <w:style w:type="paragraph" w:customStyle="1" w:styleId="8F40232E0DBE463BAA0C6DA72E2BB01E">
    <w:name w:val="8F40232E0DBE463BAA0C6DA72E2BB01E"/>
  </w:style>
  <w:style w:type="paragraph" w:customStyle="1" w:styleId="3339FFB4CB364CB1897DFA2314A8A8EB">
    <w:name w:val="3339FFB4CB364CB1897DFA2314A8A8EB"/>
  </w:style>
  <w:style w:type="paragraph" w:customStyle="1" w:styleId="5CFB2B930485415E8900D3514D2B71B9">
    <w:name w:val="5CFB2B930485415E8900D3514D2B71B9"/>
  </w:style>
  <w:style w:type="paragraph" w:customStyle="1" w:styleId="F845BF713D7F46D9B8CB2EA69985549A">
    <w:name w:val="F845BF713D7F46D9B8CB2EA69985549A"/>
  </w:style>
  <w:style w:type="paragraph" w:customStyle="1" w:styleId="1EA6DDDD14954C4988FC9A5C1AF702A5">
    <w:name w:val="1EA6DDDD14954C4988FC9A5C1AF702A5"/>
  </w:style>
  <w:style w:type="paragraph" w:customStyle="1" w:styleId="CFED85A6070E448BB080EF12C2FC320E">
    <w:name w:val="CFED85A6070E448BB080EF12C2FC320E"/>
  </w:style>
  <w:style w:type="paragraph" w:customStyle="1" w:styleId="727DA9AD083247A1810374AAC36C5C79">
    <w:name w:val="727DA9AD083247A1810374AAC36C5C79"/>
  </w:style>
  <w:style w:type="paragraph" w:customStyle="1" w:styleId="20A4948D4B13440C9CBCFBC55C05A4ED">
    <w:name w:val="20A4948D4B13440C9CBCFBC55C05A4ED"/>
  </w:style>
  <w:style w:type="paragraph" w:customStyle="1" w:styleId="3C9DA0CBC61A45C08B7A01D48DCBA571">
    <w:name w:val="3C9DA0CBC61A45C08B7A01D48DCBA571"/>
  </w:style>
  <w:style w:type="paragraph" w:customStyle="1" w:styleId="0BA736876CA447FB8546CCDC1E4BC93F">
    <w:name w:val="0BA736876CA447FB8546CCDC1E4BC93F"/>
  </w:style>
  <w:style w:type="paragraph" w:customStyle="1" w:styleId="B4AD1F5D374446598FBC0AA96E366A0A">
    <w:name w:val="B4AD1F5D374446598FBC0AA96E366A0A"/>
  </w:style>
  <w:style w:type="paragraph" w:customStyle="1" w:styleId="9E4A04F2D99849E4B84FE745CB4D9E6A">
    <w:name w:val="9E4A04F2D99849E4B84FE745CB4D9E6A"/>
  </w:style>
  <w:style w:type="paragraph" w:customStyle="1" w:styleId="3C7FB15C82C4486A973697258DB40968">
    <w:name w:val="3C7FB15C82C4486A973697258DB40968"/>
  </w:style>
  <w:style w:type="paragraph" w:customStyle="1" w:styleId="1EDC66F148184BCAA4D4ADCF39F41DC8">
    <w:name w:val="1EDC66F148184BCAA4D4ADCF39F41DC8"/>
  </w:style>
  <w:style w:type="paragraph" w:customStyle="1" w:styleId="4FCADE1EAD4C4A9384AFA0E98B16ED42">
    <w:name w:val="4FCADE1EAD4C4A9384AFA0E98B16ED42"/>
  </w:style>
  <w:style w:type="paragraph" w:customStyle="1" w:styleId="AA9D4ADD684649A5B52B03DD48557586">
    <w:name w:val="AA9D4ADD684649A5B52B03DD48557586"/>
  </w:style>
  <w:style w:type="paragraph" w:customStyle="1" w:styleId="CA5D0D5BDC524756B2623F1B46931F46">
    <w:name w:val="CA5D0D5BDC524756B2623F1B46931F46"/>
  </w:style>
  <w:style w:type="paragraph" w:customStyle="1" w:styleId="1D1BD39A29F64354BADC9174258F3B0F">
    <w:name w:val="1D1BD39A29F64354BADC9174258F3B0F"/>
  </w:style>
  <w:style w:type="paragraph" w:customStyle="1" w:styleId="C69052D65D7C494D8AE578D99CE05BFE">
    <w:name w:val="C69052D65D7C494D8AE578D99CE05BFE"/>
  </w:style>
  <w:style w:type="paragraph" w:customStyle="1" w:styleId="F488AB693E554C879A59672627FE5B3D">
    <w:name w:val="F488AB693E554C879A59672627FE5B3D"/>
  </w:style>
  <w:style w:type="paragraph" w:customStyle="1" w:styleId="B9CF77B69DA44D82B377FA2B457BA79E">
    <w:name w:val="B9CF77B69DA44D82B377FA2B457BA79E"/>
  </w:style>
  <w:style w:type="paragraph" w:customStyle="1" w:styleId="4ADABCCE269C490F986BBD7B6E687AB8">
    <w:name w:val="4ADABCCE269C490F986BBD7B6E687AB8"/>
  </w:style>
  <w:style w:type="paragraph" w:customStyle="1" w:styleId="E8380A55A1C242D4A0EB7784F8F9A6BF">
    <w:name w:val="E8380A55A1C242D4A0EB7784F8F9A6BF"/>
  </w:style>
  <w:style w:type="paragraph" w:customStyle="1" w:styleId="9144038A31E04F6DAC7FA2C670C471E3">
    <w:name w:val="9144038A31E04F6DAC7FA2C670C471E3"/>
  </w:style>
  <w:style w:type="paragraph" w:customStyle="1" w:styleId="B11F7E395D224D97A5A76B1AD941D650">
    <w:name w:val="B11F7E395D224D97A5A76B1AD941D650"/>
  </w:style>
  <w:style w:type="paragraph" w:customStyle="1" w:styleId="2C8381C01A7F4D258D2F25BEA233EA3E">
    <w:name w:val="2C8381C01A7F4D258D2F25BEA233EA3E"/>
  </w:style>
  <w:style w:type="paragraph" w:customStyle="1" w:styleId="577523D72D7946AE9CFFFD69F6D144F8">
    <w:name w:val="577523D72D7946AE9CFFFD69F6D144F8"/>
  </w:style>
  <w:style w:type="paragraph" w:customStyle="1" w:styleId="8CA19B741B394A46A65162EADBD8D8C1">
    <w:name w:val="8CA19B741B394A46A65162EADBD8D8C1"/>
  </w:style>
  <w:style w:type="paragraph" w:customStyle="1" w:styleId="C25C133AD354460E975956C598AFB6ED">
    <w:name w:val="C25C133AD354460E975956C598AFB6ED"/>
  </w:style>
  <w:style w:type="paragraph" w:customStyle="1" w:styleId="BEBE2A1F80254099948C9FA62C1C2A25">
    <w:name w:val="BEBE2A1F80254099948C9FA62C1C2A25"/>
  </w:style>
  <w:style w:type="paragraph" w:customStyle="1" w:styleId="D667535A67F045F7B0FA925091309608">
    <w:name w:val="D667535A67F045F7B0FA925091309608"/>
  </w:style>
  <w:style w:type="paragraph" w:customStyle="1" w:styleId="2E234E3D89584966A98D9D40D782F0C8">
    <w:name w:val="2E234E3D89584966A98D9D40D782F0C8"/>
  </w:style>
  <w:style w:type="paragraph" w:customStyle="1" w:styleId="6B81478DEB2749F593044C95A37CE57E">
    <w:name w:val="6B81478DEB2749F593044C95A37CE57E"/>
  </w:style>
  <w:style w:type="paragraph" w:customStyle="1" w:styleId="2FA03859827D40D19E87A557340BA95D">
    <w:name w:val="2FA03859827D40D19E87A557340BA95D"/>
  </w:style>
  <w:style w:type="paragraph" w:customStyle="1" w:styleId="0D4DD03FE8E74F35A6DAD5F115FE528C">
    <w:name w:val="0D4DD03FE8E74F35A6DAD5F115FE528C"/>
  </w:style>
  <w:style w:type="paragraph" w:customStyle="1" w:styleId="2C521D4C8AF5428084EFB9A4183144E3">
    <w:name w:val="2C521D4C8AF5428084EFB9A4183144E3"/>
  </w:style>
  <w:style w:type="paragraph" w:customStyle="1" w:styleId="52BA0488341A4221931AA61063EF9968">
    <w:name w:val="52BA0488341A4221931AA61063EF9968"/>
  </w:style>
  <w:style w:type="paragraph" w:customStyle="1" w:styleId="76AF50FE5EC74A08A917ADA7A8599F9B">
    <w:name w:val="76AF50FE5EC74A08A917ADA7A8599F9B"/>
  </w:style>
  <w:style w:type="paragraph" w:customStyle="1" w:styleId="56CC0F8C9BC34E95AB2C6E49C69761C5">
    <w:name w:val="56CC0F8C9BC34E95AB2C6E49C69761C5"/>
  </w:style>
  <w:style w:type="paragraph" w:customStyle="1" w:styleId="F44A696D50DD446693982B2D92B9A5E6">
    <w:name w:val="F44A696D50DD446693982B2D92B9A5E6"/>
  </w:style>
  <w:style w:type="paragraph" w:customStyle="1" w:styleId="0BDE9A5B0D244E818492C9986FABB486">
    <w:name w:val="0BDE9A5B0D244E818492C9986FABB486"/>
  </w:style>
  <w:style w:type="paragraph" w:customStyle="1" w:styleId="48358EA6B4E241E39E3D54B2AE281E43">
    <w:name w:val="48358EA6B4E241E39E3D54B2AE281E43"/>
  </w:style>
  <w:style w:type="paragraph" w:customStyle="1" w:styleId="85F3E41967BB4D12A8F273516892C3CB">
    <w:name w:val="85F3E41967BB4D12A8F273516892C3CB"/>
  </w:style>
  <w:style w:type="paragraph" w:customStyle="1" w:styleId="C4479EA0599A4E659D04D34EE2F14A63">
    <w:name w:val="C4479EA0599A4E659D04D34EE2F14A63"/>
  </w:style>
  <w:style w:type="paragraph" w:customStyle="1" w:styleId="14ED2C36C0A54F0496471FB83335BEE3">
    <w:name w:val="14ED2C36C0A54F0496471FB83335BEE3"/>
  </w:style>
  <w:style w:type="paragraph" w:customStyle="1" w:styleId="60BED35AEA26426D868EF7A6889D800D">
    <w:name w:val="60BED35AEA26426D868EF7A6889D800D"/>
  </w:style>
  <w:style w:type="paragraph" w:customStyle="1" w:styleId="07ACE1CF96EA4113BF03B0C9678C8455">
    <w:name w:val="07ACE1CF96EA4113BF03B0C9678C8455"/>
  </w:style>
  <w:style w:type="paragraph" w:customStyle="1" w:styleId="AE9841A07FF44FA0B2FC18265629AC7A">
    <w:name w:val="AE9841A07FF44FA0B2FC18265629AC7A"/>
  </w:style>
  <w:style w:type="paragraph" w:customStyle="1" w:styleId="5614036759CD4811A9DD80976244D4C6">
    <w:name w:val="5614036759CD4811A9DD80976244D4C6"/>
  </w:style>
  <w:style w:type="paragraph" w:customStyle="1" w:styleId="8E1F56A79EA04ABEA7BEA33E6FDA9060">
    <w:name w:val="8E1F56A79EA04ABEA7BEA33E6FDA9060"/>
  </w:style>
  <w:style w:type="paragraph" w:customStyle="1" w:styleId="DDE84CC5FAB74FD0B09F819BC088BEB8">
    <w:name w:val="DDE84CC5FAB74FD0B09F819BC088BEB8"/>
  </w:style>
  <w:style w:type="paragraph" w:customStyle="1" w:styleId="11048315AB3840FFB328ACF132BBE019">
    <w:name w:val="11048315AB3840FFB328ACF132BBE019"/>
  </w:style>
  <w:style w:type="paragraph" w:customStyle="1" w:styleId="B262627D865042E4AC1283502D96A565">
    <w:name w:val="B262627D865042E4AC1283502D96A565"/>
  </w:style>
  <w:style w:type="paragraph" w:customStyle="1" w:styleId="4455E36FE9A04518A2987F7842C294AD">
    <w:name w:val="4455E36FE9A04518A2987F7842C294AD"/>
  </w:style>
  <w:style w:type="paragraph" w:customStyle="1" w:styleId="34E34D7EECF446AFAD479CEA4A4BB624">
    <w:name w:val="34E34D7EECF446AFAD479CEA4A4BB624"/>
  </w:style>
  <w:style w:type="paragraph" w:customStyle="1" w:styleId="2364788C7CF4438AA91B824E1F931281">
    <w:name w:val="2364788C7CF4438AA91B824E1F931281"/>
  </w:style>
  <w:style w:type="paragraph" w:customStyle="1" w:styleId="1A584098C6C84051B9E82A7B4561FCFC">
    <w:name w:val="1A584098C6C84051B9E82A7B4561FCFC"/>
  </w:style>
  <w:style w:type="paragraph" w:customStyle="1" w:styleId="7EEE94F352234B9BBA360E9AC931C308">
    <w:name w:val="7EEE94F352234B9BBA360E9AC931C308"/>
  </w:style>
  <w:style w:type="paragraph" w:customStyle="1" w:styleId="AC94CED13726448F8A081CEFCA27D647">
    <w:name w:val="AC94CED13726448F8A081CEFCA27D647"/>
  </w:style>
  <w:style w:type="paragraph" w:customStyle="1" w:styleId="B18918D4E8C94135925ADC123710BA03">
    <w:name w:val="B18918D4E8C94135925ADC123710BA03"/>
    <w:rsid w:val="00204F28"/>
  </w:style>
  <w:style w:type="paragraph" w:customStyle="1" w:styleId="F189A7DE8E5545DE86EB976824041B7B">
    <w:name w:val="F189A7DE8E5545DE86EB976824041B7B"/>
    <w:rsid w:val="00204F28"/>
  </w:style>
  <w:style w:type="paragraph" w:customStyle="1" w:styleId="AEA4A37DB2224990ACDEBD2B7C1AA8CB">
    <w:name w:val="AEA4A37DB2224990ACDEBD2B7C1AA8CB"/>
    <w:rsid w:val="00204F28"/>
  </w:style>
  <w:style w:type="paragraph" w:customStyle="1" w:styleId="DF09991A56214D82ABE5C1150F1A8411">
    <w:name w:val="DF09991A56214D82ABE5C1150F1A8411"/>
    <w:rsid w:val="00204F28"/>
  </w:style>
  <w:style w:type="paragraph" w:customStyle="1" w:styleId="D5A63D0C38F54619AF20F9ED857EF2DC">
    <w:name w:val="D5A63D0C38F54619AF20F9ED857EF2DC"/>
    <w:rsid w:val="00204F28"/>
  </w:style>
  <w:style w:type="paragraph" w:customStyle="1" w:styleId="1DA81463BC1C4A32B55B53E1F82EA303">
    <w:name w:val="1DA81463BC1C4A32B55B53E1F82EA303"/>
    <w:rsid w:val="00204F28"/>
  </w:style>
  <w:style w:type="paragraph" w:customStyle="1" w:styleId="6229B1BCAAF240DFBA7F0898B84785E2">
    <w:name w:val="6229B1BCAAF240DFBA7F0898B84785E2"/>
    <w:rsid w:val="00204F28"/>
  </w:style>
  <w:style w:type="paragraph" w:customStyle="1" w:styleId="B8534E76C39F441CB2E18A3D4B0928C6">
    <w:name w:val="B8534E76C39F441CB2E18A3D4B0928C6"/>
    <w:rsid w:val="00204F28"/>
  </w:style>
  <w:style w:type="paragraph" w:customStyle="1" w:styleId="7349CC15F3E14A0CAAC3E99F82F3A031">
    <w:name w:val="7349CC15F3E14A0CAAC3E99F82F3A031"/>
    <w:rsid w:val="00204F28"/>
  </w:style>
  <w:style w:type="paragraph" w:customStyle="1" w:styleId="E3865DE57B6C48E986116838081ACD0A">
    <w:name w:val="E3865DE57B6C48E986116838081ACD0A"/>
    <w:rsid w:val="00204F28"/>
  </w:style>
  <w:style w:type="paragraph" w:customStyle="1" w:styleId="576AC49CF2FB4D7FA934B65969B326C2">
    <w:name w:val="576AC49CF2FB4D7FA934B65969B326C2"/>
    <w:rsid w:val="00204F28"/>
  </w:style>
  <w:style w:type="paragraph" w:customStyle="1" w:styleId="5F7741B337FC4525A219A0E6DF27806E">
    <w:name w:val="5F7741B337FC4525A219A0E6DF27806E"/>
    <w:rsid w:val="00204F28"/>
  </w:style>
  <w:style w:type="paragraph" w:customStyle="1" w:styleId="B475019EBEB948268CE0BB89874D9F0F">
    <w:name w:val="B475019EBEB948268CE0BB89874D9F0F"/>
    <w:rsid w:val="00204F28"/>
  </w:style>
  <w:style w:type="paragraph" w:customStyle="1" w:styleId="CFC7233A276242B296B1CCA5B85EF1CF">
    <w:name w:val="CFC7233A276242B296B1CCA5B85EF1CF"/>
    <w:rsid w:val="00204F28"/>
  </w:style>
  <w:style w:type="paragraph" w:customStyle="1" w:styleId="1D8E0E4464334D6087A316F4DCAC609C">
    <w:name w:val="1D8E0E4464334D6087A316F4DCAC609C"/>
    <w:rsid w:val="00204F28"/>
  </w:style>
  <w:style w:type="paragraph" w:customStyle="1" w:styleId="F54ED2D306F64F55BDF146FD69A9D66E">
    <w:name w:val="F54ED2D306F64F55BDF146FD69A9D66E"/>
    <w:rsid w:val="00204F28"/>
  </w:style>
  <w:style w:type="paragraph" w:customStyle="1" w:styleId="997C822670EF44CBB28529C6D84259CC">
    <w:name w:val="997C822670EF44CBB28529C6D84259CC"/>
    <w:rsid w:val="00204F28"/>
  </w:style>
  <w:style w:type="paragraph" w:customStyle="1" w:styleId="9134E9AF2849453FBED1D9D67CAAB49B">
    <w:name w:val="9134E9AF2849453FBED1D9D67CAAB49B"/>
    <w:rsid w:val="00204F28"/>
  </w:style>
  <w:style w:type="paragraph" w:customStyle="1" w:styleId="E8E1410D8468477AA8B6F90D95CCF576">
    <w:name w:val="E8E1410D8468477AA8B6F90D95CCF576"/>
    <w:rsid w:val="00204F28"/>
  </w:style>
  <w:style w:type="paragraph" w:customStyle="1" w:styleId="C0A5178E8B1D42F98B088BFBB5723FB4">
    <w:name w:val="C0A5178E8B1D42F98B088BFBB5723FB4"/>
    <w:rsid w:val="00204F28"/>
  </w:style>
  <w:style w:type="paragraph" w:customStyle="1" w:styleId="31317294BE474A4EA55D603FEB145613">
    <w:name w:val="31317294BE474A4EA55D603FEB145613"/>
    <w:rsid w:val="00204F28"/>
  </w:style>
  <w:style w:type="paragraph" w:customStyle="1" w:styleId="ADA277F6EAA14504BE5EA8D54FDBA270">
    <w:name w:val="ADA277F6EAA14504BE5EA8D54FDBA270"/>
    <w:rsid w:val="00204F28"/>
  </w:style>
  <w:style w:type="paragraph" w:customStyle="1" w:styleId="5F6B2C93F0B74AA2AC85142DD60D1A1C">
    <w:name w:val="5F6B2C93F0B74AA2AC85142DD60D1A1C"/>
    <w:rsid w:val="00204F28"/>
  </w:style>
  <w:style w:type="paragraph" w:customStyle="1" w:styleId="411EFDEF5D3A45DAA1A5A24DA775656A">
    <w:name w:val="411EFDEF5D3A45DAA1A5A24DA775656A"/>
    <w:rsid w:val="00204F28"/>
  </w:style>
  <w:style w:type="paragraph" w:customStyle="1" w:styleId="5CD4869BF2F84D448ACC701CDBEF3EA1">
    <w:name w:val="5CD4869BF2F84D448ACC701CDBEF3EA1"/>
    <w:rsid w:val="00204F28"/>
  </w:style>
  <w:style w:type="paragraph" w:customStyle="1" w:styleId="B04FF0401C75445D8AD11BEC53AF88D6">
    <w:name w:val="B04FF0401C75445D8AD11BEC53AF88D6"/>
    <w:rsid w:val="00204F28"/>
  </w:style>
  <w:style w:type="paragraph" w:customStyle="1" w:styleId="A734FCE495DE49A2ADE1EC34549ED63C">
    <w:name w:val="A734FCE495DE49A2ADE1EC34549ED63C"/>
    <w:rsid w:val="00204F28"/>
  </w:style>
  <w:style w:type="paragraph" w:customStyle="1" w:styleId="92623FFE69664A969E9D8E576A1D228B">
    <w:name w:val="92623FFE69664A969E9D8E576A1D228B"/>
    <w:rsid w:val="00204F28"/>
  </w:style>
  <w:style w:type="paragraph" w:customStyle="1" w:styleId="68BED1B41E0E4D3385011629BDDF8B3A">
    <w:name w:val="68BED1B41E0E4D3385011629BDDF8B3A"/>
    <w:rsid w:val="00204F28"/>
  </w:style>
  <w:style w:type="paragraph" w:customStyle="1" w:styleId="A68D794C812843CBB10ADD126E2D1D15">
    <w:name w:val="A68D794C812843CBB10ADD126E2D1D15"/>
    <w:rsid w:val="00204F28"/>
  </w:style>
  <w:style w:type="paragraph" w:customStyle="1" w:styleId="2950F19544564BB7946DAEB606D483CE">
    <w:name w:val="2950F19544564BB7946DAEB606D483CE"/>
    <w:rsid w:val="00204F28"/>
  </w:style>
  <w:style w:type="paragraph" w:customStyle="1" w:styleId="FC78339C47754585BEA186123804ECE1">
    <w:name w:val="FC78339C47754585BEA186123804ECE1"/>
    <w:rsid w:val="00204F28"/>
  </w:style>
  <w:style w:type="paragraph" w:customStyle="1" w:styleId="A7DAE9CF05F241E19B120EE898553E57">
    <w:name w:val="A7DAE9CF05F241E19B120EE898553E57"/>
    <w:rsid w:val="00204F28"/>
  </w:style>
  <w:style w:type="paragraph" w:customStyle="1" w:styleId="70E86909E86B440F980F1C3BD854B7B4">
    <w:name w:val="70E86909E86B440F980F1C3BD854B7B4"/>
    <w:rsid w:val="00204F28"/>
  </w:style>
  <w:style w:type="paragraph" w:customStyle="1" w:styleId="638AEEAE670C49B0A3C0C0A77A95C0A7">
    <w:name w:val="638AEEAE670C49B0A3C0C0A77A95C0A7"/>
    <w:rsid w:val="00204F28"/>
  </w:style>
  <w:style w:type="paragraph" w:customStyle="1" w:styleId="E17582ACC3334670A7DF34A5868B4DA6">
    <w:name w:val="E17582ACC3334670A7DF34A5868B4DA6"/>
    <w:rsid w:val="00204F28"/>
  </w:style>
  <w:style w:type="paragraph" w:customStyle="1" w:styleId="734460ED92B14CF98EC2295380FF1995">
    <w:name w:val="734460ED92B14CF98EC2295380FF1995"/>
    <w:rsid w:val="00204F28"/>
  </w:style>
  <w:style w:type="paragraph" w:customStyle="1" w:styleId="257EE584468F48B280626AE17ED4FC85">
    <w:name w:val="257EE584468F48B280626AE17ED4FC85"/>
    <w:rsid w:val="00204F28"/>
  </w:style>
  <w:style w:type="paragraph" w:customStyle="1" w:styleId="789EE39065E74EBE8A469253530F0CC1">
    <w:name w:val="789EE39065E74EBE8A469253530F0CC1"/>
    <w:rsid w:val="00204F28"/>
  </w:style>
  <w:style w:type="paragraph" w:customStyle="1" w:styleId="EA27660DECB34B21AC152981D22323AB">
    <w:name w:val="EA27660DECB34B21AC152981D22323AB"/>
    <w:rsid w:val="00204F28"/>
  </w:style>
  <w:style w:type="paragraph" w:customStyle="1" w:styleId="BE4928F241C74355B2C2AAAFE9137C55">
    <w:name w:val="BE4928F241C74355B2C2AAAFE9137C55"/>
    <w:rsid w:val="00204F28"/>
  </w:style>
  <w:style w:type="paragraph" w:customStyle="1" w:styleId="669AE1B8DDA448FE80A23FC5B2B4D26F">
    <w:name w:val="669AE1B8DDA448FE80A23FC5B2B4D26F"/>
    <w:rsid w:val="00CE69B1"/>
    <w:pPr>
      <w:spacing w:after="200" w:line="276" w:lineRule="auto"/>
    </w:pPr>
    <w:rPr>
      <w:lang w:val="en-IN" w:eastAsia="en-IN"/>
    </w:rPr>
  </w:style>
  <w:style w:type="paragraph" w:customStyle="1" w:styleId="7C12ECB9C82643CCBED841F0E6923D64">
    <w:name w:val="7C12ECB9C82643CCBED841F0E6923D64"/>
    <w:rsid w:val="00CE69B1"/>
    <w:pPr>
      <w:spacing w:after="200" w:line="276" w:lineRule="auto"/>
    </w:pPr>
    <w:rPr>
      <w:lang w:val="en-IN" w:eastAsia="en-IN"/>
    </w:rPr>
  </w:style>
  <w:style w:type="paragraph" w:customStyle="1" w:styleId="04B76C78B4614782BBCAAE223C866F73">
    <w:name w:val="04B76C78B4614782BBCAAE223C866F73"/>
    <w:rsid w:val="00CE69B1"/>
    <w:pPr>
      <w:spacing w:after="200" w:line="276" w:lineRule="auto"/>
    </w:pPr>
    <w:rPr>
      <w:lang w:val="en-IN" w:eastAsia="en-IN"/>
    </w:rPr>
  </w:style>
  <w:style w:type="paragraph" w:customStyle="1" w:styleId="10CA64CF632B4A429BA73CAA508CC47C">
    <w:name w:val="10CA64CF632B4A429BA73CAA508CC47C"/>
    <w:rsid w:val="00CE69B1"/>
    <w:pPr>
      <w:spacing w:after="200" w:line="276" w:lineRule="auto"/>
    </w:pPr>
    <w:rPr>
      <w:lang w:val="en-IN" w:eastAsia="en-IN"/>
    </w:rPr>
  </w:style>
  <w:style w:type="paragraph" w:customStyle="1" w:styleId="F99783941729406E80420B0C4015EF94">
    <w:name w:val="F99783941729406E80420B0C4015EF94"/>
    <w:rsid w:val="00CE69B1"/>
    <w:pPr>
      <w:spacing w:after="200" w:line="276" w:lineRule="auto"/>
    </w:pPr>
    <w:rPr>
      <w:lang w:val="en-IN" w:eastAsia="en-IN"/>
    </w:rPr>
  </w:style>
  <w:style w:type="paragraph" w:customStyle="1" w:styleId="DE3129DF9E5740AEB41196C903B53AFC">
    <w:name w:val="DE3129DF9E5740AEB41196C903B53AFC"/>
    <w:rsid w:val="00CE69B1"/>
    <w:pPr>
      <w:spacing w:after="200" w:line="276" w:lineRule="auto"/>
    </w:pPr>
    <w:rPr>
      <w:lang w:val="en-IN" w:eastAsia="en-IN"/>
    </w:rPr>
  </w:style>
  <w:style w:type="paragraph" w:customStyle="1" w:styleId="102E4F3FA91A4B95A3B980C4D247E7EB">
    <w:name w:val="102E4F3FA91A4B95A3B980C4D247E7EB"/>
    <w:rsid w:val="00CE69B1"/>
    <w:pPr>
      <w:spacing w:after="200" w:line="276" w:lineRule="auto"/>
    </w:pPr>
    <w:rPr>
      <w:lang w:val="en-IN" w:eastAsia="en-IN"/>
    </w:rPr>
  </w:style>
  <w:style w:type="paragraph" w:customStyle="1" w:styleId="7CAAB1E0EAD048F49BD7A98B990C8A31">
    <w:name w:val="7CAAB1E0EAD048F49BD7A98B990C8A31"/>
    <w:rsid w:val="00CE69B1"/>
    <w:pPr>
      <w:spacing w:after="200" w:line="276" w:lineRule="auto"/>
    </w:pPr>
    <w:rPr>
      <w:lang w:val="en-IN" w:eastAsia="en-IN"/>
    </w:rPr>
  </w:style>
  <w:style w:type="paragraph" w:customStyle="1" w:styleId="573484391AE240D9B8AE4AB17DB31CE9">
    <w:name w:val="573484391AE240D9B8AE4AB17DB31CE9"/>
    <w:rsid w:val="00CE69B1"/>
    <w:pPr>
      <w:spacing w:after="200" w:line="276" w:lineRule="auto"/>
    </w:pPr>
    <w:rPr>
      <w:lang w:val="en-IN" w:eastAsia="en-IN"/>
    </w:rPr>
  </w:style>
  <w:style w:type="paragraph" w:customStyle="1" w:styleId="7F85C5CD02724C22AA4A056261075D93">
    <w:name w:val="7F85C5CD02724C22AA4A056261075D93"/>
    <w:rsid w:val="00CE69B1"/>
    <w:pPr>
      <w:spacing w:after="200" w:line="276" w:lineRule="auto"/>
    </w:pPr>
    <w:rPr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66">
      <a:majorFont>
        <a:latin typeface="Univers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3148A14-F4FE-4B4B-AB5F-2FA0145D01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43B521-E1C8-4365-A715-C5D28D2FD2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E08641-7AD5-4AB2-AD53-CAF033CF252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{A6774210-644B-4588-9B9E-94DCFA95D4E4}tf56316827_win32</Template>
  <TotalTime>0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2023-02-03T11:52:00Z</dcterms:created>
  <dcterms:modified xsi:type="dcterms:W3CDTF">2025-01-28T05:47:00Z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8c63c790-1b4f-473b-b88f-a693ca173b52_Enabled">
    <vt:lpwstr>true</vt:lpwstr>
  </property>
  <property fmtid="{D5CDD505-2E9C-101B-9397-08002B2CF9AE}" pid="4" name="MSIP_Label_8c63c790-1b4f-473b-b88f-a693ca173b52_SetDate">
    <vt:lpwstr>2023-02-03T12:33:58Z</vt:lpwstr>
  </property>
  <property fmtid="{D5CDD505-2E9C-101B-9397-08002B2CF9AE}" pid="5" name="MSIP_Label_8c63c790-1b4f-473b-b88f-a693ca173b52_Method">
    <vt:lpwstr>Privileged</vt:lpwstr>
  </property>
  <property fmtid="{D5CDD505-2E9C-101B-9397-08002B2CF9AE}" pid="6" name="MSIP_Label_8c63c790-1b4f-473b-b88f-a693ca173b52_Name">
    <vt:lpwstr>Internal</vt:lpwstr>
  </property>
  <property fmtid="{D5CDD505-2E9C-101B-9397-08002B2CF9AE}" pid="7" name="MSIP_Label_8c63c790-1b4f-473b-b88f-a693ca173b52_SiteId">
    <vt:lpwstr>4d8b04bf-7a7c-48a0-b6e3-38da5008297e</vt:lpwstr>
  </property>
  <property fmtid="{D5CDD505-2E9C-101B-9397-08002B2CF9AE}" pid="8" name="MSIP_Label_8c63c790-1b4f-473b-b88f-a693ca173b52_ActionId">
    <vt:lpwstr>834d004f-bf62-4821-83d2-10e8882e1fc3</vt:lpwstr>
  </property>
  <property fmtid="{D5CDD505-2E9C-101B-9397-08002B2CF9AE}" pid="9" name="MSIP_Label_8c63c790-1b4f-473b-b88f-a693ca173b52_ContentBits">
    <vt:lpwstr>0</vt:lpwstr>
  </property>
</Properties>
</file>