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Balthazar" w:eastAsia="Balthazar" w:cs="Balthazar" w:hAnsi="Balthazar"/>
          <w:b/>
          <w:sz w:val="28"/>
          <w:szCs w:val="28"/>
          <w:u w:val="single"/>
          <w:vertAlign w:val="baseline"/>
        </w:rPr>
      </w:pPr>
      <w:r>
        <w:rPr>
          <w:vertAlign w:val="baseline"/>
          <w:rtl/>
        </w:rPr>
        <w:t>.</w:t>
      </w:r>
      <w:r>
        <w:rPr>
          <w:rFonts w:ascii="Balthazar" w:eastAsia="Balthazar" w:cs="Balthazar" w:hAnsi="Balthazar"/>
          <w:b/>
          <w:sz w:val="28"/>
          <w:szCs w:val="28"/>
          <w:u w:val="single"/>
          <w:vertAlign w:val="baseline"/>
          <w:rtl/>
        </w:rPr>
        <w:t xml:space="preserve"> </w:t>
      </w:r>
    </w:p>
    <w:p>
      <w:pPr>
        <w:jc w:val="center"/>
        <w:rPr>
          <w:rFonts w:ascii="Colonna MT" w:eastAsia="Colonna MT" w:cs="Colonna MT" w:hAnsi="Colonna MT"/>
          <w:b w:val="0"/>
          <w:sz w:val="40"/>
          <w:szCs w:val="40"/>
          <w:u w:val="single"/>
          <w:vertAlign w:val="baseline"/>
        </w:rPr>
      </w:pPr>
      <w:r>
        <w:rPr>
          <w:rFonts w:ascii="Balthazar" w:eastAsia="Balthazar" w:cs="Balthazar" w:hAnsi="Balthazar"/>
          <w:b/>
          <w:sz w:val="28"/>
          <w:szCs w:val="28"/>
          <w:u w:val="single"/>
          <w:vertAlign w:val="baseline"/>
          <w:rtl/>
        </w:rPr>
        <w:t>RESUME</w:t>
      </w:r>
    </w:p>
    <w:p>
      <w:pPr>
        <w:jc w:val="both"/>
        <w:rPr>
          <w:rFonts w:ascii="Times New Roman" w:eastAsia="Times New Roman" w:cs="Times New Roman" w:hAnsi="Times New Roman"/>
          <w:sz w:val="18"/>
          <w:szCs w:val="18"/>
          <w:vertAlign w:val="baseline"/>
        </w:rPr>
      </w:pPr>
    </w:p>
    <w:p>
      <w:pPr>
        <w:jc w:val="both"/>
        <w:rPr>
          <w:rFonts w:ascii="Times New Roman" w:eastAsia="Times New Roman" w:cs="Times New Roman" w:hAnsi="Times New Roman"/>
          <w:b w:val="0"/>
          <w:sz w:val="32"/>
          <w:szCs w:val="32"/>
          <w:vertAlign w:val="baseline"/>
        </w:rPr>
      </w:pPr>
    </w:p>
    <w:p>
      <w:pPr>
        <w:rPr>
          <w:rFonts w:ascii="Verdana" w:eastAsia="Verdana" w:cs="Verdana" w:hAnsi="Verdana"/>
          <w:b w:val="0"/>
          <w:sz w:val="22"/>
          <w:szCs w:val="22"/>
          <w:vertAlign w:val="baseline"/>
        </w:rPr>
      </w:pPr>
      <w:r>
        <w:rPr>
          <w:rFonts w:ascii="Verdana" w:eastAsia="Verdana" w:cs="Verdana" w:hAnsi="Verdana"/>
          <w:b/>
          <w:sz w:val="28"/>
          <w:szCs w:val="28"/>
          <w:vertAlign w:val="baseline"/>
          <w:rtl/>
        </w:rPr>
        <w:t>SOURAV MUKHERJEE</w:t>
      </w:r>
      <w:r>
        <w:rPr>
          <w:rFonts w:ascii="Verdana" w:eastAsia="Verdana" w:cs="Verdana" w:hAnsi="Verdana"/>
          <w:b/>
          <w:sz w:val="22"/>
          <w:szCs w:val="22"/>
          <w:vertAlign w:val="baseline"/>
          <w:rtl/>
        </w:rPr>
        <w:t xml:space="preserve">                                                                </w:t>
      </w:r>
    </w:p>
    <w:p>
      <w:pPr>
        <w:rPr>
          <w:rFonts w:ascii="Verdana" w:eastAsia="Verdana" w:cs="Verdana" w:hAnsi="Verdana"/>
          <w:b w:val="0"/>
          <w:sz w:val="22"/>
          <w:szCs w:val="22"/>
          <w:vertAlign w:val="baseline"/>
        </w:rPr>
      </w:pPr>
      <w:r>
        <w:rPr>
          <w:rFonts w:ascii="Verdana" w:eastAsia="Verdana" w:cs="Verdana" w:hAnsi="Verdana"/>
          <w:b/>
          <w:sz w:val="22"/>
          <w:szCs w:val="22"/>
          <w:vertAlign w:val="baseline"/>
          <w:rtl/>
        </w:rPr>
        <w:t>S\O: DIBYENDU MUKHERJEE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Add: “161,Kantadanga Road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P.O: Fingapara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Dist: 24 Pgs. (N) Pin: 743129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Mobile:  9848533030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E-Mail:</w:t>
      </w:r>
      <w:r>
        <w:rPr>
          <w:rFonts w:ascii="Verdana" w:eastAsia="Verdana" w:cs="Verdana" w:hAnsi="Verdana"/>
          <w:b/>
          <w:color w:val="0000FF"/>
          <w:sz w:val="20"/>
          <w:szCs w:val="20"/>
          <w:vertAlign w:val="baseline"/>
          <w:rtl/>
        </w:rPr>
        <w:t xml:space="preserve"> souravmukharjee06@gmail.com</w:t>
      </w:r>
    </w:p>
    <w:p>
      <w:pPr>
        <w:jc w:val="both"/>
        <w:rPr>
          <w:rFonts w:ascii="Balthazar" w:eastAsia="Balthazar" w:cs="Balthazar" w:hAnsi="Balthazar"/>
          <w:b w:val="0"/>
          <w:vertAlign w:val="baseline"/>
        </w:rPr>
      </w:pPr>
    </w:p>
    <w:p>
      <w:pPr>
        <w:jc w:val="both"/>
        <w:rPr>
          <w:rFonts w:ascii="Balthazar" w:eastAsia="Balthazar" w:cs="Balthazar" w:hAnsi="Balthazar"/>
          <w:b w:val="0"/>
          <w:vertAlign w:val="baseline"/>
        </w:rPr>
      </w:pPr>
      <w:r>
        <w:rPr>
          <w:rFonts w:ascii="Balthazar" w:eastAsia="Balthazar" w:cs="Balthazar" w:hAnsi="Balthazar"/>
          <w:b/>
          <w:vertAlign w:val="baseline"/>
          <w:rtl/>
        </w:rPr>
        <w:t xml:space="preserve">POST APPLYING FOR </w:t>
      </w:r>
      <w:r>
        <w:rPr>
          <w:b/>
          <w:vertAlign w:val="baseline"/>
          <w:rtl/>
        </w:rPr>
        <w:t>GENERAL</w:t>
      </w:r>
      <w:r>
        <w:rPr>
          <w:rFonts w:ascii="Balthazar" w:eastAsia="Balthazar" w:cs="Balthazar" w:hAnsi="Balthazar"/>
          <w:b/>
          <w:vertAlign w:val="baseline"/>
          <w:rtl/>
        </w:rPr>
        <w:t xml:space="preserve"> </w:t>
      </w:r>
      <w:r>
        <w:rPr>
          <w:b/>
          <w:vertAlign w:val="baseline"/>
          <w:rtl/>
        </w:rPr>
        <w:t>MANAGER OPERATION</w:t>
      </w:r>
    </w:p>
    <w:p>
      <w:pPr>
        <w:jc w:val="both"/>
        <w:rPr>
          <w:u w:val="single"/>
          <w:vertAlign w:val="baseline"/>
        </w:rPr>
      </w:pPr>
    </w:p>
    <w:p>
      <w:pPr>
        <w:jc w:val="both"/>
        <w:rPr>
          <w:rFonts w:ascii="Balthazar" w:eastAsia="Balthazar" w:cs="Balthazar" w:hAnsi="Balthazar"/>
          <w:b/>
          <w:vertAlign w:val="baseline"/>
        </w:rPr>
      </w:pPr>
      <w:r>
        <w:rPr>
          <w:rFonts w:ascii="Balthazar" w:eastAsia="Balthazar" w:cs="Balthazar" w:hAnsi="Balthazar"/>
          <w:b/>
          <w:u w:val="single"/>
          <w:vertAlign w:val="baseline"/>
          <w:rtl/>
        </w:rPr>
        <w:t>CAREER OBJECTIVE</w:t>
      </w:r>
      <w:r>
        <w:rPr>
          <w:rFonts w:ascii="Balthazar" w:eastAsia="Balthazar" w:cs="Balthazar" w:hAnsi="Balthazar"/>
          <w:b/>
          <w:vertAlign w:val="baseline"/>
          <w:rtl/>
        </w:rPr>
        <w:t>:</w:t>
      </w:r>
    </w:p>
    <w:p>
      <w:pPr>
        <w:jc w:val="both"/>
        <w:rPr>
          <w:b w:val="0"/>
          <w:vertAlign w:val="baseline"/>
        </w:rPr>
      </w:pPr>
    </w:p>
    <w:p>
      <w:pPr>
        <w:jc w:val="both"/>
        <w:rPr>
          <w:rFonts w:ascii="Verdana" w:eastAsia="Verdana" w:cs="Verdana" w:hAnsi="Verdana"/>
          <w:sz w:val="20"/>
          <w:szCs w:val="20"/>
          <w:vertAlign w:val="baseline"/>
        </w:rPr>
      </w:pPr>
      <w:r>
        <w:rPr>
          <w:rFonts w:ascii="Verdana" w:eastAsia="Verdana" w:cs="Verdana" w:hAnsi="Verdana"/>
          <w:sz w:val="20"/>
          <w:szCs w:val="20"/>
          <w:vertAlign w:val="baseline"/>
          <w:rtl/>
        </w:rPr>
        <w:t xml:space="preserve">I possess experience in the Hospitality and Retail Industry. I have hand on expertise e in smooth  Controlling &amp; handling  department and Stores  operations </w:t>
        <w:tab/>
        <w:t>.</w:t>
      </w:r>
    </w:p>
    <w:p>
      <w:pPr>
        <w:jc w:val="both"/>
        <w:rPr>
          <w:b w:val="0"/>
          <w:vertAlign w:val="baseline"/>
        </w:rPr>
      </w:pPr>
    </w:p>
    <w:p>
      <w:pPr>
        <w:spacing w:line="360" w:lineRule="auto"/>
        <w:rPr>
          <w:rFonts w:ascii="Balthazar" w:eastAsia="Balthazar" w:cs="Balthazar" w:hAnsi="Balthazar"/>
          <w:b/>
          <w:sz w:val="26"/>
          <w:szCs w:val="26"/>
          <w:u w:val="single"/>
          <w:vertAlign w:val="baseline"/>
        </w:rPr>
      </w:pPr>
      <w:r>
        <w:rPr>
          <w:rFonts w:ascii="Balthazar" w:eastAsia="Balthazar" w:cs="Balthazar" w:hAnsi="Balthazar"/>
          <w:b/>
          <w:sz w:val="26"/>
          <w:szCs w:val="26"/>
          <w:u w:val="single"/>
          <w:vertAlign w:val="baseline"/>
          <w:rtl/>
        </w:rPr>
        <w:t>EDUCATIONAL QUALIFICATION</w:t>
      </w:r>
      <w:r>
        <w:rPr>
          <w:rFonts w:ascii="Balthazar" w:eastAsia="Balthazar" w:cs="Balthazar" w:hAnsi="Balthazar"/>
          <w:b/>
          <w:sz w:val="26"/>
          <w:szCs w:val="26"/>
          <w:vertAlign w:val="baseline"/>
          <w:rtl/>
        </w:rPr>
        <w:t>:</w:t>
      </w:r>
      <w:r>
        <w:rPr>
          <w:rFonts w:ascii="Balthazar" w:eastAsia="Balthazar" w:cs="Balthazar" w:hAnsi="Balthazar"/>
          <w:b/>
          <w:sz w:val="26"/>
          <w:szCs w:val="26"/>
          <w:u w:val="single"/>
          <w:vertAlign w:val="baseline"/>
          <w:rtl/>
        </w:rPr>
        <w:t xml:space="preserve"> </w:t>
      </w:r>
    </w:p>
    <w:p>
      <w:pPr>
        <w:numPr>
          <w:ilvl w:val="0"/>
          <w:numId w:val="1"/>
        </w:numPr>
        <w:spacing w:line="360" w:lineRule="auto"/>
        <w:ind w:left="720" w:hanging="360"/>
        <w:rPr>
          <w:b/>
          <w:sz w:val="26"/>
          <w:szCs w:val="26"/>
          <w:u w:val="none"/>
        </w:rPr>
      </w:pPr>
      <w:r>
        <w:rPr>
          <w:rFonts w:ascii="Balthazar" w:eastAsia="Balthazar" w:cs="Balthazar" w:hAnsi="Balthazar"/>
          <w:b/>
          <w:sz w:val="26"/>
          <w:szCs w:val="26"/>
          <w:u w:val="single"/>
          <w:rtl/>
        </w:rPr>
        <w:t xml:space="preserve">Persuing </w:t>
      </w:r>
      <w:r>
        <w:rPr>
          <w:rFonts w:ascii="Balthazar" w:eastAsia="Balthazar" w:cs="Balthazar" w:hAnsi="Balthazar"/>
          <w:b/>
          <w:sz w:val="26"/>
          <w:szCs w:val="26"/>
          <w:rtl/>
        </w:rPr>
        <w:t xml:space="preserve">MBA in Operation Management From Manipal University Jaipur (Sep -2022 to Pesent) last Semester exam pending </w:t>
      </w:r>
    </w:p>
    <w:p>
      <w:pPr>
        <w:numPr>
          <w:ilvl w:val="0"/>
          <w:numId w:val="1"/>
        </w:numPr>
        <w:ind w:left="720" w:hanging="360"/>
        <w:rPr>
          <w:rFonts w:ascii="Verdana" w:eastAsia="Verdana" w:cs="Verdana" w:hAnsi="Verdana"/>
          <w:b/>
          <w:sz w:val="20"/>
          <w:szCs w:val="20"/>
          <w:u w:val="none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3 Years Degree course B.Sc Hotel Management &amp; Tourism from Annamalai University through Dolphin School of Hotel Management.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</w:p>
    <w:p>
      <w:pPr>
        <w:numPr>
          <w:ilvl w:val="0"/>
          <w:numId w:val="2"/>
        </w:numPr>
        <w:ind w:left="720" w:hanging="360"/>
        <w:rPr>
          <w:rFonts w:ascii="Verdana" w:eastAsia="Verdana" w:cs="Verdana" w:hAnsi="Verdana"/>
          <w:sz w:val="20"/>
          <w:szCs w:val="20"/>
          <w:u w:val="none"/>
        </w:rPr>
      </w:pPr>
      <w:r>
        <w:rPr>
          <w:rFonts w:ascii="Verdana" w:eastAsia="Verdana" w:cs="Verdana" w:hAnsi="Verdana"/>
          <w:sz w:val="20"/>
          <w:szCs w:val="20"/>
          <w:vertAlign w:val="baseline"/>
          <w:rtl/>
        </w:rPr>
        <w:t>Passed 10</w:t>
      </w:r>
      <w:r>
        <w:rPr>
          <w:rFonts w:ascii="Verdana" w:eastAsia="Verdana" w:cs="Verdana" w:hAnsi="Verdana"/>
          <w:sz w:val="20"/>
          <w:szCs w:val="20"/>
          <w:vertAlign w:val="superscript"/>
          <w:rtl/>
        </w:rPr>
        <w:t>TH</w:t>
      </w:r>
      <w:r>
        <w:rPr>
          <w:rFonts w:ascii="Verdana" w:eastAsia="Verdana" w:cs="Verdana" w:hAnsi="Verdana"/>
          <w:sz w:val="20"/>
          <w:szCs w:val="20"/>
          <w:vertAlign w:val="baseline"/>
          <w:rtl/>
        </w:rPr>
        <w:t xml:space="preserve"> with </w:t>
      </w:r>
      <w:r>
        <w:rPr>
          <w:rFonts w:ascii="Verdana" w:eastAsia="Verdana" w:cs="Verdana" w:hAnsi="Verdana"/>
          <w:sz w:val="20"/>
          <w:szCs w:val="20"/>
          <w:rtl/>
        </w:rPr>
        <w:t xml:space="preserve"> </w:t>
      </w:r>
      <w:r>
        <w:rPr>
          <w:rFonts w:ascii="Verdana" w:eastAsia="Verdana" w:cs="Verdana" w:hAnsi="Verdana"/>
          <w:sz w:val="20"/>
          <w:szCs w:val="20"/>
          <w:vertAlign w:val="baseline"/>
          <w:rtl/>
        </w:rPr>
        <w:t>from W.B.B.S.E Board in 2005.</w:t>
      </w:r>
    </w:p>
    <w:p>
      <w:pPr>
        <w:rPr>
          <w:rFonts w:ascii="Verdana" w:eastAsia="Verdana" w:cs="Verdana" w:hAnsi="Verdana"/>
          <w:sz w:val="20"/>
          <w:szCs w:val="20"/>
          <w:vertAlign w:val="baseline"/>
        </w:rPr>
      </w:pPr>
    </w:p>
    <w:p>
      <w:pPr>
        <w:numPr>
          <w:ilvl w:val="0"/>
          <w:numId w:val="3"/>
        </w:numPr>
        <w:ind w:left="720" w:hanging="360"/>
        <w:rPr>
          <w:rFonts w:ascii="Verdana" w:eastAsia="Verdana" w:cs="Verdana" w:hAnsi="Verdana"/>
          <w:sz w:val="20"/>
          <w:szCs w:val="20"/>
          <w:u w:val="none"/>
        </w:rPr>
      </w:pPr>
      <w:r>
        <w:rPr>
          <w:rFonts w:ascii="Verdana" w:eastAsia="Verdana" w:cs="Verdana" w:hAnsi="Verdana"/>
          <w:sz w:val="20"/>
          <w:szCs w:val="20"/>
          <w:vertAlign w:val="baseline"/>
          <w:rtl/>
        </w:rPr>
        <w:t>Passed 10</w:t>
      </w:r>
      <w:r>
        <w:rPr>
          <w:rFonts w:ascii="Verdana" w:eastAsia="Verdana" w:cs="Verdana" w:hAnsi="Verdana"/>
          <w:sz w:val="20"/>
          <w:szCs w:val="20"/>
          <w:vertAlign w:val="superscript"/>
          <w:rtl/>
        </w:rPr>
        <w:t>TH</w:t>
      </w:r>
      <w:r>
        <w:rPr>
          <w:rFonts w:ascii="Verdana" w:eastAsia="Verdana" w:cs="Verdana" w:hAnsi="Verdana"/>
          <w:sz w:val="20"/>
          <w:szCs w:val="20"/>
          <w:vertAlign w:val="baseline"/>
          <w:rtl/>
        </w:rPr>
        <w:t>+2(science) with</w:t>
      </w:r>
      <w:r>
        <w:rPr>
          <w:rFonts w:ascii="Verdana" w:eastAsia="Verdana" w:cs="Verdana" w:hAnsi="Verdana"/>
          <w:sz w:val="20"/>
          <w:szCs w:val="20"/>
          <w:rtl/>
        </w:rPr>
        <w:t xml:space="preserve"> </w:t>
      </w:r>
      <w:r>
        <w:rPr>
          <w:rFonts w:ascii="Verdana" w:eastAsia="Verdana" w:cs="Verdana" w:hAnsi="Verdana"/>
          <w:sz w:val="20"/>
          <w:szCs w:val="20"/>
          <w:vertAlign w:val="baseline"/>
          <w:rtl/>
        </w:rPr>
        <w:t>from W.B.C.H.S.E Board in 2008.</w:t>
      </w:r>
    </w:p>
    <w:p>
      <w:pPr>
        <w:keepNext w:val="0"/>
        <w:keepLines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200" w:line="276" w:lineRule="auto"/>
        <w:ind w:left="1440" w:right="0" w:hanging="1440"/>
        <w:jc w:val="left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jc w:val="both"/>
        <w:rPr>
          <w:rFonts w:ascii="Balthazar" w:eastAsia="Balthazar" w:cs="Balthazar" w:hAnsi="Balthazar"/>
          <w:b/>
          <w:vertAlign w:val="baseline"/>
        </w:rPr>
      </w:pPr>
      <w:r>
        <w:rPr>
          <w:rFonts w:ascii="Balthazar" w:eastAsia="Balthazar" w:cs="Balthazar" w:hAnsi="Balthazar"/>
          <w:b/>
          <w:u w:val="single"/>
          <w:vertAlign w:val="baseline"/>
          <w:rtl/>
        </w:rPr>
        <w:t>INDUSTRIAL TRAINING</w:t>
      </w:r>
      <w:r>
        <w:rPr>
          <w:rFonts w:ascii="Balthazar" w:eastAsia="Balthazar" w:cs="Balthazar" w:hAnsi="Balthazar"/>
          <w:b/>
          <w:vertAlign w:val="baseline"/>
          <w:rtl/>
        </w:rPr>
        <w:t>:</w:t>
      </w:r>
    </w:p>
    <w:p>
      <w:pPr>
        <w:jc w:val="both"/>
        <w:rPr>
          <w:b w:val="0"/>
          <w:vertAlign w:val="baseline"/>
        </w:rPr>
      </w:pPr>
      <w:bookmarkStart w:id="0" w:name="_GoBack"/>
      <w:bookmarkEnd w:id="0"/>
    </w:p>
    <w:p>
      <w:pPr>
        <w:jc w:val="both"/>
        <w:rPr>
          <w:rFonts w:ascii="Verdana" w:eastAsia="Verdana" w:cs="Verdana" w:hAnsi="Verdana"/>
          <w:sz w:val="20"/>
          <w:szCs w:val="20"/>
          <w:vertAlign w:val="baseline"/>
        </w:rPr>
      </w:pPr>
      <w:r>
        <w:rPr>
          <w:rFonts w:ascii="Verdana" w:eastAsia="Verdana" w:cs="Verdana" w:hAnsi="Verdana"/>
          <w:sz w:val="20"/>
          <w:szCs w:val="20"/>
          <w:vertAlign w:val="baseline"/>
          <w:rtl/>
        </w:rPr>
        <w:t>Industrial Training from</w:t>
      </w: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 xml:space="preserve"> </w:t>
      </w: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>hotel sea princess , mumbai</w:t>
      </w:r>
      <w:r>
        <w:rPr>
          <w:rFonts w:ascii="Verdana" w:eastAsia="Verdana" w:cs="Verdana" w:hAnsi="Verdana"/>
          <w:sz w:val="20"/>
          <w:szCs w:val="20"/>
          <w:vertAlign w:val="baseline"/>
          <w:rtl/>
        </w:rPr>
        <w:t>.</w:t>
      </w:r>
    </w:p>
    <w:p>
      <w:pPr>
        <w:jc w:val="both"/>
        <w:rPr>
          <w:vertAlign w:val="baseline"/>
        </w:rPr>
      </w:pPr>
    </w:p>
    <w:p>
      <w:pPr>
        <w:pStyle w:val="16"/>
        <w:jc w:val="left"/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</w:rPr>
      </w:pP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u w:val="single"/>
          <w:vertAlign w:val="baseline"/>
          <w:rtl/>
        </w:rPr>
        <w:t>WORK EXPERIENCE</w:t>
      </w: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>:</w:t>
      </w:r>
    </w:p>
    <w:p/>
    <w:p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/>
        </w:rPr>
        <w:t>Worked As a Venue Manager for Timezone Entertainment Pvt Ltd (TEEG) Guwahati and Siliguri both store . From  (May 2022 - March 2025)</w:t>
      </w:r>
    </w:p>
    <w:p>
      <w:pPr>
        <w:pStyle w:val="16"/>
        <w:numPr>
          <w:ilvl w:val="0"/>
          <w:numId w:val="4"/>
        </w:numPr>
        <w:ind w:left="720" w:hanging="360"/>
        <w:jc w:val="left"/>
        <w:rPr>
          <w:b w:val="0"/>
          <w:caps w:val="0"/>
          <w:smallCaps w:val="0"/>
          <w:sz w:val="24"/>
          <w:szCs w:val="24"/>
          <w:u w:val="none"/>
        </w:rPr>
      </w:pPr>
      <w:r>
        <w:rPr>
          <w:b w:val="0"/>
          <w:caps w:val="0"/>
          <w:smallCaps w:val="0"/>
          <w:sz w:val="24"/>
          <w:szCs w:val="24"/>
          <w:vertAlign w:val="baseline"/>
          <w:rtl/>
        </w:rPr>
        <w:t xml:space="preserve"> Work</w:t>
      </w:r>
      <w:r>
        <w:rPr>
          <w:b w:val="0"/>
          <w:caps w:val="0"/>
          <w:smallCaps w:val="0"/>
          <w:sz w:val="24"/>
          <w:szCs w:val="24"/>
          <w:rtl/>
        </w:rPr>
        <w:t xml:space="preserve">ed </w:t>
      </w:r>
      <w:r>
        <w:rPr>
          <w:b w:val="0"/>
          <w:caps w:val="0"/>
          <w:smallCaps w:val="0"/>
          <w:sz w:val="24"/>
          <w:szCs w:val="24"/>
          <w:vertAlign w:val="baseline"/>
          <w:rtl/>
        </w:rPr>
        <w:t xml:space="preserve"> As A Restaurant General Manager in Divyani International Ltd.     From ( Dec 2019 - </w:t>
      </w:r>
      <w:r>
        <w:rPr>
          <w:b w:val="0"/>
          <w:caps w:val="0"/>
          <w:smallCaps w:val="0"/>
          <w:sz w:val="24"/>
          <w:szCs w:val="24"/>
          <w:rtl/>
        </w:rPr>
        <w:t>May 2022</w:t>
      </w:r>
      <w:r>
        <w:rPr>
          <w:b w:val="0"/>
          <w:caps w:val="0"/>
          <w:smallCaps w:val="0"/>
          <w:sz w:val="24"/>
          <w:szCs w:val="24"/>
          <w:vertAlign w:val="baseline"/>
          <w:rtl/>
        </w:rPr>
        <w:t xml:space="preserve"> )</w:t>
      </w:r>
    </w:p>
    <w:p>
      <w:pPr>
        <w:pStyle w:val="16"/>
        <w:jc w:val="left"/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</w:rPr>
      </w:pPr>
    </w:p>
    <w:p>
      <w:pPr>
        <w:pStyle w:val="16"/>
        <w:numPr>
          <w:ilvl w:val="0"/>
          <w:numId w:val="5"/>
        </w:numPr>
        <w:ind w:left="720" w:hanging="360"/>
        <w:jc w:val="left"/>
        <w:rPr>
          <w:b/>
          <w:caps w:val="0"/>
          <w:smallCaps w:val="0"/>
          <w:sz w:val="24"/>
          <w:szCs w:val="24"/>
        </w:rPr>
      </w:pPr>
      <w:r>
        <w:rPr>
          <w:b w:val="0"/>
          <w:caps w:val="0"/>
          <w:smallCaps w:val="0"/>
          <w:sz w:val="24"/>
          <w:szCs w:val="24"/>
          <w:vertAlign w:val="baseline"/>
          <w:rtl/>
        </w:rPr>
        <w:t xml:space="preserve">Worked </w:t>
      </w: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 xml:space="preserve"> AS A ASSISTANT FOOD &amp; BEVERAGE MANAGER IN SMAAASH ENTERTAINMENT PVT. LTD. (APRIL 2018 – </w:t>
      </w:r>
      <w:r>
        <w:rPr>
          <w:b w:val="0"/>
          <w:caps w:val="0"/>
          <w:smallCaps w:val="0"/>
          <w:sz w:val="24"/>
          <w:szCs w:val="24"/>
          <w:vertAlign w:val="baseline"/>
          <w:rtl/>
        </w:rPr>
        <w:t>Dec 2019</w:t>
      </w: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>)</w:t>
      </w:r>
    </w:p>
    <w:p>
      <w:pPr>
        <w:pStyle w:val="16"/>
        <w:numPr>
          <w:ilvl w:val="0"/>
          <w:numId w:val="5"/>
        </w:numPr>
        <w:ind w:left="720" w:hanging="360"/>
        <w:jc w:val="left"/>
        <w:rPr>
          <w:b/>
          <w:caps w:val="0"/>
          <w:smallCaps w:val="0"/>
          <w:sz w:val="24"/>
          <w:szCs w:val="24"/>
        </w:rPr>
      </w:pPr>
      <w:r>
        <w:rPr>
          <w:rFonts w:ascii="Balthazar" w:eastAsia="Balthazar" w:cs="Balthazar" w:hAnsi="Balthazar"/>
          <w:b/>
          <w:caps w:val="0"/>
          <w:smallCaps w:val="0"/>
          <w:sz w:val="22"/>
          <w:szCs w:val="22"/>
          <w:vertAlign w:val="baseline"/>
          <w:rtl/>
        </w:rPr>
        <w:t>WORKRD IN</w:t>
      </w: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 xml:space="preserve"> smaaash entertainment pvt. Ltd. As a f&amp;b executive.(MAY 2016 – APRIL 2018)</w:t>
      </w:r>
    </w:p>
    <w:p>
      <w:pPr>
        <w:pStyle w:val="16"/>
        <w:numPr>
          <w:ilvl w:val="0"/>
          <w:numId w:val="5"/>
        </w:numPr>
        <w:ind w:left="720" w:hanging="360"/>
        <w:jc w:val="left"/>
        <w:rPr>
          <w:b/>
          <w:caps w:val="0"/>
          <w:smallCaps w:val="0"/>
          <w:sz w:val="24"/>
          <w:szCs w:val="24"/>
        </w:rPr>
      </w:pP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 xml:space="preserve"> worked as a</w:t>
      </w:r>
      <w:r>
        <w:rPr>
          <w:rFonts w:ascii="Balthazar" w:eastAsia="Balthazar" w:cs="Balthazar" w:hAnsi="Balthazar"/>
          <w:caps w:val="0"/>
          <w:smallCaps w:val="0"/>
          <w:sz w:val="24"/>
          <w:szCs w:val="24"/>
          <w:rtl/>
        </w:rPr>
        <w:t xml:space="preserve"> Sr. Supervisor </w:t>
      </w: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 xml:space="preserve">in </w:t>
      </w:r>
      <w:r>
        <w:rPr>
          <w:rFonts w:ascii="Balthazar" w:eastAsia="Balthazar" w:cs="Balthazar" w:hAnsi="Balthazar"/>
          <w:caps w:val="0"/>
          <w:smallCaps w:val="0"/>
          <w:sz w:val="24"/>
          <w:szCs w:val="24"/>
          <w:rtl/>
        </w:rPr>
        <w:t>H</w:t>
      </w: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>apshire plaza hotel , Hyderabad( DEC 2014 – APRIL 2016).</w:t>
      </w:r>
    </w:p>
    <w:p>
      <w:pPr>
        <w:numPr>
          <w:ilvl w:val="0"/>
          <w:numId w:val="6"/>
        </w:numPr>
        <w:ind w:left="720" w:hanging="360"/>
        <w:rPr>
          <w:b/>
          <w:sz w:val="22"/>
          <w:szCs w:val="22"/>
        </w:rPr>
      </w:pP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 xml:space="preserve">1 year woeked  as a </w:t>
      </w:r>
      <w:r>
        <w:rPr>
          <w:rFonts w:ascii="Balthazar" w:eastAsia="Balthazar" w:cs="Balthazar" w:hAnsi="Balthazar"/>
          <w:b/>
          <w:sz w:val="22"/>
          <w:szCs w:val="22"/>
          <w:rtl/>
        </w:rPr>
        <w:t xml:space="preserve">Supervisor </w:t>
      </w: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>&amp; Banquet co-ordinator in quality inn fidalgo, hyderabad.( OCT 2013 – DEC 2014).</w:t>
      </w:r>
    </w:p>
    <w:p>
      <w:pPr>
        <w:numPr>
          <w:ilvl w:val="0"/>
          <w:numId w:val="6"/>
        </w:numPr>
        <w:ind w:left="720" w:hanging="360"/>
        <w:rPr>
          <w:b/>
          <w:sz w:val="22"/>
          <w:szCs w:val="22"/>
        </w:rPr>
      </w:pP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>1year as a captain in hotel sea princess, Mumbai ( OCT 2012 – OCT 2013).</w:t>
      </w:r>
    </w:p>
    <w:p>
      <w:pPr>
        <w:numPr>
          <w:ilvl w:val="0"/>
          <w:numId w:val="6"/>
        </w:numPr>
        <w:ind w:left="720" w:hanging="360"/>
        <w:rPr>
          <w:b/>
          <w:sz w:val="22"/>
          <w:szCs w:val="22"/>
        </w:rPr>
      </w:pP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>6 months as a SR. steward in hotel imperial palace Rajkot ( APRIL  2012 – OCT 2012).</w:t>
      </w:r>
    </w:p>
    <w:p>
      <w:pPr>
        <w:rPr>
          <w:rFonts w:ascii="Balthazar" w:eastAsia="Balthazar" w:cs="Balthazar" w:hAnsi="Balthazar"/>
          <w:b/>
          <w:sz w:val="22"/>
          <w:szCs w:val="22"/>
          <w:vertAlign w:val="baseline"/>
        </w:rPr>
      </w:pPr>
    </w:p>
    <w:p>
      <w:pPr>
        <w:numPr>
          <w:ilvl w:val="0"/>
          <w:numId w:val="7"/>
        </w:numPr>
        <w:ind w:left="720" w:hanging="360"/>
        <w:rPr>
          <w:b/>
          <w:sz w:val="22"/>
          <w:szCs w:val="22"/>
        </w:rPr>
      </w:pP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>WORKED 4 MONTHS AS A JOB TRAINEE IN VIVANTA BY TAJ , KERALA, COVALAM. ( DEC 2011- MARCH  2012)</w:t>
      </w:r>
    </w:p>
    <w:p>
      <w:pPr>
        <w:rPr>
          <w:rFonts w:ascii="Balthazar" w:eastAsia="Balthazar" w:cs="Balthazar" w:hAnsi="Balthazar"/>
          <w:b/>
          <w:vertAlign w:val="baseline"/>
        </w:rPr>
      </w:pPr>
    </w:p>
    <w:p>
      <w:pPr>
        <w:rPr>
          <w:rFonts w:ascii="Balthazar" w:eastAsia="Balthazar" w:cs="Balthazar" w:hAnsi="Balthazar"/>
          <w:b/>
          <w:sz w:val="22"/>
          <w:szCs w:val="22"/>
          <w:u w:val="single"/>
          <w:vertAlign w:val="baseline"/>
        </w:rPr>
      </w:pPr>
      <w:r>
        <w:rPr>
          <w:rFonts w:ascii="Balthazar" w:eastAsia="Balthazar" w:cs="Balthazar" w:hAnsi="Balthazar"/>
          <w:b/>
          <w:sz w:val="22"/>
          <w:szCs w:val="22"/>
          <w:u w:val="single"/>
          <w:vertAlign w:val="baseline"/>
          <w:rtl/>
        </w:rPr>
        <w:t>Job Description:</w:t>
      </w:r>
    </w:p>
    <w:p>
      <w:pPr>
        <w:rPr>
          <w:rFonts w:ascii="Balthazar" w:eastAsia="Balthazar" w:cs="Balthazar" w:hAnsi="Balthazar"/>
          <w:b/>
          <w:vertAlign w:val="baseline"/>
        </w:rPr>
      </w:pPr>
    </w:p>
    <w:p>
      <w:pPr>
        <w:numPr>
          <w:ilvl w:val="2"/>
          <w:numId w:val="8"/>
        </w:numPr>
        <w:ind w:left="720" w:hanging="360"/>
        <w:rPr>
          <w:rFonts w:ascii="Times New Roman" w:eastAsia="Times New Roman" w:cs="Times New Roman" w:hAnsi="Times New Roman"/>
        </w:rPr>
      </w:pPr>
      <w:r>
        <w:rPr>
          <w:rtl/>
        </w:rPr>
        <w:t xml:space="preserve">Team Management and Administration Management </w:t>
      </w:r>
    </w:p>
    <w:p>
      <w:pPr>
        <w:numPr>
          <w:ilvl w:val="2"/>
          <w:numId w:val="8"/>
        </w:numPr>
        <w:ind w:left="720" w:hanging="360"/>
        <w:rPr>
          <w:rFonts w:ascii="Times New Roman" w:eastAsia="Times New Roman" w:cs="Times New Roman" w:hAnsi="Times New Roman"/>
        </w:rPr>
      </w:pPr>
      <w:r>
        <w:rPr>
          <w:rtl/>
        </w:rPr>
        <w:t>PNL making and Budget control</w:t>
      </w:r>
    </w:p>
    <w:p>
      <w:pPr>
        <w:numPr>
          <w:ilvl w:val="2"/>
          <w:numId w:val="8"/>
        </w:numPr>
        <w:ind w:left="720" w:hanging="360"/>
        <w:rPr>
          <w:u w:val="none"/>
        </w:rPr>
      </w:pPr>
      <w:r>
        <w:rPr>
          <w:rtl/>
        </w:rPr>
        <w:t xml:space="preserve">Customer Service and operations management </w:t>
      </w:r>
    </w:p>
    <w:p>
      <w:pPr>
        <w:numPr>
          <w:ilvl w:val="2"/>
          <w:numId w:val="8"/>
        </w:numPr>
        <w:ind w:left="720" w:hanging="360"/>
        <w:rPr>
          <w:u w:val="none"/>
        </w:rPr>
      </w:pPr>
      <w:r>
        <w:rPr>
          <w:rtl/>
        </w:rPr>
        <w:t xml:space="preserve">Supply and inventory management </w:t>
      </w:r>
    </w:p>
    <w:p>
      <w:pPr>
        <w:numPr>
          <w:ilvl w:val="2"/>
          <w:numId w:val="8"/>
        </w:numPr>
        <w:ind w:left="720" w:hanging="360"/>
        <w:rPr>
          <w:u w:val="none"/>
        </w:rPr>
      </w:pPr>
      <w:r>
        <w:rPr>
          <w:rtl/>
        </w:rPr>
        <w:t xml:space="preserve">Visual Merchandising 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b/>
        </w:rPr>
      </w:pPr>
      <w:r>
        <w:rPr>
          <w:sz w:val="20"/>
          <w:szCs w:val="20"/>
          <w:vertAlign w:val="baseline"/>
          <w:rtl/>
        </w:rPr>
        <w:t xml:space="preserve">Take a control on sales Target &amp; Maintain all daily Reporting </w:t>
      </w:r>
      <w:r>
        <w:rPr>
          <w:b/>
          <w:rtl/>
        </w:rPr>
        <w:t>.</w:t>
      </w:r>
    </w:p>
    <w:p>
      <w:pPr>
        <w:numPr>
          <w:ilvl w:val="0"/>
          <w:numId w:val="8"/>
        </w:numPr>
        <w:ind w:left="720" w:hanging="360"/>
      </w:pPr>
      <w:r>
        <w:rPr>
          <w:rtl/>
        </w:rPr>
        <w:t>Departmental Co-ordination.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b/>
        </w:rPr>
      </w:pPr>
      <w:r>
        <w:rPr>
          <w:sz w:val="20"/>
          <w:szCs w:val="20"/>
          <w:vertAlign w:val="baseline"/>
          <w:rtl/>
        </w:rPr>
        <w:t>Pre planning for Smooth Operation at all time.ok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b/>
        </w:rPr>
      </w:pPr>
      <w:r>
        <w:rPr>
          <w:sz w:val="20"/>
          <w:szCs w:val="20"/>
          <w:vertAlign w:val="baseline"/>
          <w:rtl/>
        </w:rPr>
        <w:t xml:space="preserve">Make all reports up-to-date required for MIS </w:t>
      </w:r>
      <w:r>
        <w:rPr>
          <w:sz w:val="20"/>
          <w:szCs w:val="20"/>
          <w:rtl/>
        </w:rPr>
        <w:t>Reports</w:t>
      </w:r>
      <w:r>
        <w:rPr>
          <w:sz w:val="20"/>
          <w:szCs w:val="20"/>
          <w:vertAlign w:val="baseline"/>
          <w:rtl/>
        </w:rPr>
        <w:t>.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b/>
        </w:rPr>
      </w:pPr>
      <w:r>
        <w:rPr>
          <w:sz w:val="20"/>
          <w:szCs w:val="20"/>
          <w:vertAlign w:val="baseline"/>
          <w:rtl/>
        </w:rPr>
        <w:t xml:space="preserve">Check all bookings in outlet. 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b/>
        </w:rPr>
      </w:pPr>
      <w:r>
        <w:rPr>
          <w:sz w:val="20"/>
          <w:szCs w:val="20"/>
          <w:vertAlign w:val="baseline"/>
          <w:rtl/>
        </w:rPr>
        <w:t>Supervise all cash, card &amp; other transactions.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b/>
        </w:rPr>
      </w:pPr>
      <w:r>
        <w:rPr>
          <w:sz w:val="20"/>
          <w:szCs w:val="20"/>
          <w:vertAlign w:val="baseline"/>
          <w:rtl/>
        </w:rPr>
        <w:t>Co-ordinate with all other departments.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sz w:val="20"/>
          <w:szCs w:val="20"/>
        </w:rPr>
      </w:pPr>
      <w:r>
        <w:rPr>
          <w:sz w:val="20"/>
          <w:szCs w:val="20"/>
          <w:vertAlign w:val="baseline"/>
          <w:rtl/>
        </w:rPr>
        <w:t>Try to increase Business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sz w:val="20"/>
          <w:szCs w:val="20"/>
        </w:rPr>
      </w:pPr>
      <w:r>
        <w:rPr>
          <w:sz w:val="20"/>
          <w:szCs w:val="20"/>
          <w:vertAlign w:val="baseline"/>
          <w:rtl/>
        </w:rPr>
        <w:t>P&amp;L and food cost for the Respective store.</w:t>
      </w:r>
    </w:p>
    <w:p>
      <w:pPr>
        <w:numPr>
          <w:ilvl w:val="0"/>
          <w:numId w:val="8"/>
        </w:numPr>
        <w:ind w:left="720" w:hanging="360"/>
        <w:rPr>
          <w:rFonts w:ascii="Times New Roman" w:eastAsia="Times New Roman" w:cs="Times New Roman" w:hAnsi="Times New Roman"/>
          <w:sz w:val="20"/>
          <w:szCs w:val="20"/>
        </w:rPr>
      </w:pPr>
      <w:r>
        <w:rPr>
          <w:sz w:val="20"/>
          <w:szCs w:val="20"/>
          <w:rtl/>
        </w:rPr>
        <w:t>People Training.</w:t>
      </w:r>
    </w:p>
    <w:p>
      <w:pPr>
        <w:rPr>
          <w:b w:val="0"/>
          <w:vertAlign w:val="baseline"/>
        </w:rPr>
      </w:pPr>
    </w:p>
    <w:p>
      <w:pPr>
        <w:jc w:val="both"/>
        <w:rPr>
          <w:rFonts w:ascii="Balthazar" w:eastAsia="Balthazar" w:cs="Balthazar" w:hAnsi="Balthazar"/>
          <w:b/>
          <w:sz w:val="22"/>
          <w:szCs w:val="22"/>
          <w:u w:val="single"/>
          <w:vertAlign w:val="baseline"/>
        </w:rPr>
      </w:pPr>
    </w:p>
    <w:p>
      <w:pPr>
        <w:jc w:val="both"/>
        <w:rPr>
          <w:rFonts w:ascii="Balthazar" w:eastAsia="Balthazar" w:cs="Balthazar" w:hAnsi="Balthazar"/>
          <w:b/>
          <w:sz w:val="22"/>
          <w:szCs w:val="22"/>
          <w:vertAlign w:val="baseline"/>
        </w:rPr>
      </w:pPr>
      <w:r>
        <w:rPr>
          <w:rFonts w:ascii="Balthazar" w:eastAsia="Balthazar" w:cs="Balthazar" w:hAnsi="Balthazar"/>
          <w:b/>
          <w:sz w:val="22"/>
          <w:szCs w:val="22"/>
          <w:u w:val="single"/>
          <w:vertAlign w:val="baseline"/>
          <w:rtl/>
        </w:rPr>
        <w:t>PERSONAL PROFILE</w:t>
      </w:r>
      <w:r>
        <w:rPr>
          <w:rFonts w:ascii="Balthazar" w:eastAsia="Balthazar" w:cs="Balthazar" w:hAnsi="Balthazar"/>
          <w:b/>
          <w:sz w:val="22"/>
          <w:szCs w:val="22"/>
          <w:vertAlign w:val="baseline"/>
          <w:rtl/>
        </w:rPr>
        <w:t>:</w:t>
      </w:r>
    </w:p>
    <w:p>
      <w:pPr>
        <w:jc w:val="both"/>
        <w:rPr>
          <w:rFonts w:ascii="Verdana" w:eastAsia="Verdana" w:cs="Verdana" w:hAnsi="Verdana"/>
          <w:b w:val="0"/>
          <w:sz w:val="20"/>
          <w:szCs w:val="20"/>
          <w:vertAlign w:val="baseline"/>
        </w:rPr>
      </w:pP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Name</w:t>
        <w:tab/>
        <w:tab/>
        <w:tab/>
        <w:t xml:space="preserve">  </w:t>
      </w:r>
      <w:r>
        <w:rPr>
          <w:rFonts w:ascii="Verdana" w:eastAsia="Verdana" w:cs="Verdana" w:hAnsi="Verdana"/>
          <w:b/>
          <w:sz w:val="20"/>
          <w:szCs w:val="20"/>
          <w:rtl/>
        </w:rPr>
        <w:t>:</w:t>
      </w: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 xml:space="preserve">Sourav Mukherjee 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Father’s Name</w:t>
        <w:tab/>
      </w:r>
      <w:r>
        <w:rPr>
          <w:rFonts w:ascii="Verdana" w:eastAsia="Verdana" w:cs="Verdana" w:hAnsi="Verdana"/>
          <w:b/>
          <w:sz w:val="20"/>
          <w:szCs w:val="20"/>
          <w:rtl/>
        </w:rPr>
        <w:t xml:space="preserve">                  : </w:t>
      </w: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Dibyendu Mukherjee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Date of Birth</w:t>
        <w:tab/>
        <w:tab/>
        <w:t xml:space="preserve">  :28 dec-1989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Nationality</w:t>
        <w:tab/>
        <w:tab/>
        <w:t xml:space="preserve">  :Indian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Religion</w:t>
        <w:tab/>
        <w:tab/>
        <w:tab/>
        <w:t xml:space="preserve">  :Hindu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Sex</w:t>
        <w:tab/>
        <w:tab/>
        <w:tab/>
        <w:t xml:space="preserve">  : Male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Languages Known                  : English, Hindi &amp; Bengali, Assamee , (understand Telegu , odia)</w:t>
      </w:r>
    </w:p>
    <w:p>
      <w:pPr>
        <w:rPr>
          <w:rFonts w:ascii="Verdana" w:eastAsia="Verdana" w:cs="Verdana" w:hAnsi="Verdana"/>
          <w:b w:val="0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Marital Status</w:t>
        <w:tab/>
        <w:tab/>
        <w:t xml:space="preserve">  : Single</w:t>
      </w:r>
    </w:p>
    <w:p>
      <w:pPr>
        <w:rPr>
          <w:rFonts w:ascii="Verdana" w:eastAsia="Verdana" w:cs="Verdana" w:hAnsi="Verdana"/>
          <w:b/>
          <w:sz w:val="20"/>
          <w:szCs w:val="20"/>
          <w:vertAlign w:val="baseline"/>
          <w:rtl/>
        </w:rPr>
      </w:pPr>
      <w:r>
        <w:rPr>
          <w:rFonts w:ascii="Verdana" w:eastAsia="Verdana" w:cs="Verdana" w:hAnsi="Verdana"/>
          <w:b/>
          <w:sz w:val="20"/>
          <w:szCs w:val="20"/>
          <w:vertAlign w:val="baseline"/>
          <w:rtl/>
        </w:rPr>
        <w:t>Hobby’s</w:t>
        <w:tab/>
        <w:tab/>
        <w:t xml:space="preserve">  :Making friends &amp; Watching new Movies.</w:t>
      </w:r>
    </w:p>
    <w:p>
      <w:pPr>
        <w:rPr>
          <w:rFonts w:ascii="Verdana" w:eastAsia="Verdana" w:cs="Verdana" w:hAnsi="Verdana"/>
          <w:sz w:val="20"/>
          <w:szCs w:val="20"/>
        </w:rPr>
      </w:pPr>
    </w:p>
    <w:p>
      <w:pPr>
        <w:jc w:val="both"/>
        <w:rPr>
          <w:rFonts w:ascii="Balthazar" w:eastAsia="Balthazar" w:cs="Balthazar" w:hAnsi="Balthazar"/>
          <w:b/>
          <w:sz w:val="22"/>
          <w:szCs w:val="22"/>
          <w:u w:val="single"/>
          <w:vertAlign w:val="baseline"/>
        </w:rPr>
      </w:pPr>
      <w:r>
        <w:rPr>
          <w:rFonts w:ascii="Balthazar" w:eastAsia="Balthazar" w:cs="Balthazar" w:hAnsi="Balthazar"/>
          <w:b/>
          <w:sz w:val="22"/>
          <w:szCs w:val="22"/>
          <w:u w:val="single"/>
          <w:vertAlign w:val="baseline"/>
          <w:rtl/>
        </w:rPr>
        <w:t>KEY COMPETENCIES</w:t>
      </w:r>
    </w:p>
    <w:p>
      <w:pPr>
        <w:jc w:val="both"/>
        <w:rPr>
          <w:vertAlign w:val="baseline"/>
        </w:rPr>
      </w:pPr>
    </w:p>
    <w:p>
      <w:pPr>
        <w:numPr>
          <w:ilvl w:val="0"/>
          <w:numId w:val="9"/>
        </w:numPr>
        <w:ind w:left="720" w:hanging="360"/>
        <w:jc w:val="both"/>
      </w:pPr>
      <w:r>
        <w:rPr>
          <w:vertAlign w:val="baseline"/>
          <w:rtl/>
        </w:rPr>
        <w:t>Positive attitude</w:t>
      </w:r>
    </w:p>
    <w:p>
      <w:pPr>
        <w:numPr>
          <w:ilvl w:val="0"/>
          <w:numId w:val="9"/>
        </w:numPr>
        <w:ind w:left="720" w:hanging="360"/>
        <w:jc w:val="both"/>
      </w:pPr>
      <w:r>
        <w:rPr>
          <w:vertAlign w:val="baseline"/>
          <w:rtl/>
        </w:rPr>
        <w:t>Always disciplined &amp; punctual</w:t>
      </w:r>
    </w:p>
    <w:p>
      <w:pPr>
        <w:numPr>
          <w:ilvl w:val="0"/>
          <w:numId w:val="9"/>
        </w:numPr>
        <w:ind w:left="720" w:hanging="360"/>
        <w:jc w:val="both"/>
      </w:pPr>
      <w:r>
        <w:rPr>
          <w:vertAlign w:val="baseline"/>
          <w:rtl/>
        </w:rPr>
        <w:t>Hard working</w:t>
      </w:r>
    </w:p>
    <w:p>
      <w:pPr>
        <w:numPr>
          <w:ilvl w:val="0"/>
          <w:numId w:val="9"/>
        </w:numPr>
        <w:ind w:left="720" w:hanging="360"/>
        <w:jc w:val="both"/>
      </w:pPr>
      <w:r>
        <w:rPr>
          <w:vertAlign w:val="baseline"/>
          <w:rtl/>
        </w:rPr>
        <w:t>Honest</w:t>
      </w:r>
    </w:p>
    <w:p>
      <w:pPr>
        <w:numPr>
          <w:ilvl w:val="0"/>
          <w:numId w:val="9"/>
        </w:numPr>
        <w:ind w:left="720" w:hanging="360"/>
        <w:jc w:val="both"/>
        <w:rPr>
          <w:u w:val="none"/>
        </w:rPr>
      </w:pPr>
      <w:r>
        <w:rPr>
          <w:rtl/>
        </w:rPr>
        <w:t xml:space="preserve">Highly experienced in operations handling </w:t>
      </w:r>
    </w:p>
    <w:p>
      <w:pPr>
        <w:jc w:val="both"/>
        <w:rPr>
          <w:vertAlign w:val="baseline"/>
        </w:rPr>
      </w:pPr>
    </w:p>
    <w:p>
      <w:pPr>
        <w:jc w:val="both"/>
        <w:rPr>
          <w:rFonts w:ascii="Balthazar" w:eastAsia="Balthazar" w:cs="Balthazar" w:hAnsi="Balthazar"/>
          <w:b/>
          <w:u w:val="single"/>
          <w:vertAlign w:val="baseline"/>
        </w:rPr>
      </w:pPr>
      <w:r>
        <w:rPr>
          <w:rFonts w:ascii="Balthazar" w:eastAsia="Balthazar" w:cs="Balthazar" w:hAnsi="Balthazar"/>
          <w:b/>
          <w:u w:val="single"/>
          <w:vertAlign w:val="baseline"/>
          <w:rtl/>
        </w:rPr>
        <w:t>Computer knowledge</w:t>
      </w:r>
    </w:p>
    <w:p>
      <w:pPr>
        <w:jc w:val="both"/>
        <w:rPr>
          <w:vertAlign w:val="baseline"/>
        </w:rPr>
      </w:pPr>
    </w:p>
    <w:p>
      <w:pPr>
        <w:jc w:val="both"/>
        <w:rPr>
          <w:vertAlign w:val="baseline"/>
        </w:rPr>
      </w:pPr>
      <w:r>
        <w:rPr>
          <w:vertAlign w:val="baseline"/>
          <w:rtl/>
        </w:rPr>
        <w:t xml:space="preserve"> Primary knowledge</w:t>
      </w:r>
    </w:p>
    <w:p>
      <w:pPr>
        <w:jc w:val="both"/>
        <w:rPr>
          <w:vertAlign w:val="baseline"/>
        </w:rPr>
      </w:pPr>
      <w:r>
        <w:rPr>
          <w:vertAlign w:val="baseline"/>
          <w:rtl/>
        </w:rPr>
        <w:t xml:space="preserve"> M.s office</w:t>
      </w:r>
    </w:p>
    <w:p>
      <w:pPr>
        <w:jc w:val="both"/>
        <w:rPr>
          <w:vertAlign w:val="baseline"/>
        </w:rPr>
      </w:pPr>
      <w:r>
        <w:rPr>
          <w:vertAlign w:val="baseline"/>
          <w:rtl/>
        </w:rPr>
        <w:t xml:space="preserve"> System knowledge in WINHMS / IDS</w:t>
      </w:r>
    </w:p>
    <w:p>
      <w:pPr>
        <w:jc w:val="both"/>
      </w:pPr>
      <w:r>
        <w:rPr>
          <w:rtl/>
        </w:rPr>
        <w:t xml:space="preserve"> EMBED </w:t>
      </w:r>
    </w:p>
    <w:p>
      <w:pPr>
        <w:jc w:val="both"/>
      </w:pPr>
      <w:r>
        <w:rPr>
          <w:rtl/>
        </w:rPr>
        <w:t xml:space="preserve"> SAP</w:t>
      </w:r>
    </w:p>
    <w:p>
      <w:pPr>
        <w:jc w:val="both"/>
        <w:rPr>
          <w:vertAlign w:val="baseline"/>
        </w:rPr>
      </w:pPr>
    </w:p>
    <w:p>
      <w:pPr>
        <w:jc w:val="both"/>
        <w:rPr>
          <w:vertAlign w:val="baseline"/>
        </w:rPr>
      </w:pPr>
    </w:p>
    <w:p>
      <w:pPr>
        <w:jc w:val="both"/>
        <w:rPr>
          <w:rFonts w:ascii="Balthazar" w:eastAsia="Balthazar" w:cs="Balthazar" w:hAnsi="Balthazar"/>
          <w:b/>
          <w:sz w:val="22"/>
          <w:szCs w:val="22"/>
          <w:u w:val="single"/>
          <w:vertAlign w:val="baseline"/>
        </w:rPr>
      </w:pPr>
      <w:r>
        <w:rPr>
          <w:rFonts w:ascii="Balthazar" w:eastAsia="Balthazar" w:cs="Balthazar" w:hAnsi="Balthazar"/>
          <w:b/>
          <w:sz w:val="22"/>
          <w:szCs w:val="22"/>
          <w:u w:val="single"/>
          <w:vertAlign w:val="baseline"/>
          <w:rtl/>
        </w:rPr>
        <w:t>DECLARATION:</w:t>
      </w:r>
    </w:p>
    <w:p>
      <w:pPr>
        <w:jc w:val="both"/>
        <w:rPr>
          <w:rFonts w:ascii="Verdana" w:eastAsia="Verdana" w:cs="Verdana" w:hAnsi="Verdana"/>
          <w:sz w:val="20"/>
          <w:szCs w:val="20"/>
          <w:vertAlign w:val="baseline"/>
        </w:rPr>
      </w:pPr>
    </w:p>
    <w:p>
      <w:pPr>
        <w:jc w:val="both"/>
        <w:rPr>
          <w:rFonts w:ascii="Verdana" w:eastAsia="Verdana" w:cs="Verdana" w:hAnsi="Verdana"/>
          <w:sz w:val="20"/>
          <w:szCs w:val="20"/>
          <w:vertAlign w:val="baseline"/>
        </w:rPr>
      </w:pPr>
      <w:r>
        <w:rPr>
          <w:rFonts w:ascii="Verdana" w:eastAsia="Verdana" w:cs="Verdana" w:hAnsi="Verdana"/>
          <w:sz w:val="20"/>
          <w:szCs w:val="20"/>
          <w:vertAlign w:val="baseline"/>
          <w:rtl/>
        </w:rPr>
        <w:t>I do hereby declare that the above given details are true to the best of my knowledge.</w:t>
      </w:r>
    </w:p>
    <w:p>
      <w:pPr>
        <w:spacing w:line="360" w:lineRule="auto"/>
        <w:ind w:left="720" w:firstLine="0"/>
        <w:rPr>
          <w:rFonts w:ascii="Verdana" w:eastAsia="Verdana" w:cs="Verdana" w:hAnsi="Verdana"/>
          <w:sz w:val="20"/>
          <w:szCs w:val="20"/>
          <w:vertAlign w:val="baseline"/>
        </w:rPr>
      </w:pPr>
      <w:r>
        <w:rPr>
          <w:rFonts w:ascii="Verdana" w:eastAsia="Verdana" w:cs="Verdana" w:hAnsi="Verdana"/>
          <w:b/>
          <w:caps w:val="0"/>
          <w:smallCaps/>
          <w:sz w:val="20"/>
          <w:szCs w:val="20"/>
          <w:vertAlign w:val="baseline"/>
          <w:rtl/>
        </w:rPr>
        <w:tab/>
        <w:tab/>
        <w:tab/>
        <w:tab/>
        <w:tab/>
        <w:tab/>
        <w:t xml:space="preserve">                            </w:t>
      </w:r>
      <w:r>
        <w:rPr>
          <w:rFonts w:ascii="Verdana" w:eastAsia="Verdana" w:cs="Verdana" w:hAnsi="Verdana"/>
          <w:caps w:val="0"/>
          <w:smallCaps/>
          <w:sz w:val="20"/>
          <w:szCs w:val="20"/>
          <w:vertAlign w:val="baseline"/>
          <w:rtl/>
        </w:rPr>
        <w:t xml:space="preserve"> </w:t>
      </w:r>
    </w:p>
    <w:p>
      <w:pPr>
        <w:pStyle w:val="16"/>
        <w:jc w:val="both"/>
        <w:rPr>
          <w:caps w:val="0"/>
          <w:smallCaps w:val="0"/>
          <w:sz w:val="24"/>
          <w:szCs w:val="24"/>
          <w:vertAlign w:val="baseline"/>
        </w:rPr>
      </w:pPr>
    </w:p>
    <w:p>
      <w:pPr>
        <w:pStyle w:val="16"/>
        <w:jc w:val="both"/>
        <w:rPr>
          <w:caps w:val="0"/>
          <w:smallCaps w:val="0"/>
          <w:sz w:val="24"/>
          <w:szCs w:val="24"/>
          <w:vertAlign w:val="baseline"/>
        </w:rPr>
      </w:pPr>
    </w:p>
    <w:p>
      <w:pPr>
        <w:pStyle w:val="16"/>
        <w:jc w:val="both"/>
        <w:rPr>
          <w:caps w:val="0"/>
          <w:smallCaps w:val="0"/>
          <w:sz w:val="24"/>
          <w:szCs w:val="24"/>
          <w:vertAlign w:val="baseline"/>
        </w:rPr>
      </w:pPr>
    </w:p>
    <w:p>
      <w:pPr>
        <w:pStyle w:val="16"/>
        <w:jc w:val="both"/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</w:rPr>
      </w:pP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>Place :</w:t>
      </w:r>
    </w:p>
    <w:p>
      <w:pPr>
        <w:pStyle w:val="16"/>
        <w:jc w:val="left"/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</w:rPr>
      </w:pP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>Date:</w:t>
      </w:r>
    </w:p>
    <w:p>
      <w:pPr>
        <w:pStyle w:val="16"/>
        <w:jc w:val="right"/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</w:rPr>
      </w:pPr>
      <w:r>
        <w:rPr>
          <w:rFonts w:ascii="Balthazar" w:eastAsia="Balthazar" w:cs="Balthazar" w:hAnsi="Balthazar"/>
          <w:b/>
          <w:caps w:val="0"/>
          <w:smallCaps w:val="0"/>
          <w:sz w:val="24"/>
          <w:szCs w:val="24"/>
          <w:vertAlign w:val="baseline"/>
          <w:rtl/>
        </w:rPr>
        <w:t xml:space="preserve">                                                                                            (SOURAV MUKHERJEE)</w:t>
      </w:r>
    </w:p>
    <w:p>
      <w:pPr>
        <w:pStyle w:val="16"/>
        <w:jc w:val="both"/>
        <w:rPr>
          <w:caps w:val="0"/>
          <w:smallCaps w:val="0"/>
          <w:sz w:val="24"/>
          <w:szCs w:val="24"/>
          <w:vertAlign w:val="baseline"/>
        </w:rPr>
      </w:pPr>
      <w:r>
        <w:rPr>
          <w:b/>
          <w:caps w:val="0"/>
          <w:smallCaps w:val="0"/>
          <w:sz w:val="24"/>
          <w:szCs w:val="24"/>
          <w:vertAlign w:val="baseline"/>
          <w:rtl/>
        </w:rPr>
        <w:t xml:space="preserve">                                                                  </w:t>
        <w:tab/>
        <w:t xml:space="preserve"> </w:t>
      </w:r>
    </w:p>
    <w:p>
      <w:pPr>
        <w:jc w:val="both"/>
        <w:rPr>
          <w:vertAlign w:val="baseline"/>
        </w:rPr>
      </w:pPr>
    </w:p>
    <w:p>
      <w:pPr>
        <w:jc w:val="both"/>
        <w:rPr>
          <w:vertAlign w:val="baseline"/>
        </w:rPr>
      </w:pPr>
      <w:r>
        <w:rPr>
          <w:vertAlign w:val="baseline"/>
          <w:rtl/>
        </w:rPr>
        <w:t xml:space="preserve">                         </w:t>
      </w:r>
    </w:p>
    <w:sectPr>
      <w:pgSz w:w="12240" w:h="15840"/>
      <w:pgMar w:top="900" w:right="1800" w:bottom="900" w:left="180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althazar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lonna M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Verdan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8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nsid w:val="00000007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6">
    <w:nsid w:val="0000000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7">
    <w:nsid w:val="00000002"/>
    <w:multiLevelType w:val="hybridMultilevel"/>
    <w:tmpl w:val="00000000"/>
    <w:lvl w:ilvl="0">
      <w:start w:val="1"/>
      <w:numFmt w:val="bullet"/>
      <w:lvlRestart w:val="0"/>
      <w:lvlText w:val="▪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8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rPr>
      <w:rFonts w:ascii="Times New Roman" w:eastAsia="宋体" w:cs="Times New Roman" w:hAnsi="Times New Roman"/>
      <w:sz w:val="24"/>
      <w:szCs w:val="24"/>
      <w:lang w:val="en-US" w:eastAsia="zh-CN" w:bidi="ar-SA"/>
    </w:rPr>
  </w:style>
  <w:style w:type="paragraph" w:styleId="16">
    <w:name w:val="Title"/>
    <w:basedOn w:val="15"/>
    <w:next w:val="15"/>
    <w:pPr>
      <w:jc w:val="center"/>
    </w:pPr>
    <w:rPr>
      <w:rFonts w:ascii="Times New Roman" w:eastAsia="Times New Roman" w:cs="Times New Roman" w:hAnsi="Times New Roman"/>
      <w:b/>
      <w:caps w:val="0"/>
      <w:smallCaps/>
      <w:sz w:val="40"/>
      <w:szCs w:val="40"/>
      <w:vertAlign w:val="baseline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3</Pages>
  <Words>493</Words>
  <Characters>2542</Characters>
  <Lines>115</Lines>
  <Paragraphs>72</Paragraphs>
  <CharactersWithSpaces>3342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2025-04-02T14:32:53Z</dcterms:modified>
</cp:coreProperties>
</file>